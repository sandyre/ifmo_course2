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9A34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  <w:r w:rsidRPr="00C37640">
        <w:rPr>
          <w:rFonts w:ascii="Courier New" w:hAnsi="Courier New" w:cs="Courier New"/>
          <w:sz w:val="28"/>
          <w:szCs w:val="24"/>
        </w:rPr>
        <w:t>Санкт-Петербургский национальный</w:t>
      </w:r>
      <w:r w:rsidRPr="00C37640">
        <w:rPr>
          <w:rFonts w:ascii="Courier New" w:hAnsi="Courier New" w:cs="Courier New"/>
          <w:sz w:val="28"/>
          <w:szCs w:val="24"/>
          <w:lang w:val="en-US"/>
        </w:rPr>
        <w:t xml:space="preserve"> </w:t>
      </w:r>
      <w:r w:rsidRPr="00C37640">
        <w:rPr>
          <w:rFonts w:ascii="Courier New" w:hAnsi="Courier New" w:cs="Courier New"/>
          <w:sz w:val="28"/>
          <w:szCs w:val="24"/>
        </w:rPr>
        <w:t>исследовательский университет информационных технологий, механики и оптики</w:t>
      </w:r>
    </w:p>
    <w:p w14:paraId="5369AE6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1854E743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  <w:r w:rsidRPr="00C37640">
        <w:rPr>
          <w:rFonts w:ascii="Courier New" w:hAnsi="Courier New" w:cs="Courier New"/>
          <w:sz w:val="28"/>
          <w:szCs w:val="24"/>
        </w:rPr>
        <w:t>Кафедра Вычислительной техники</w:t>
      </w:r>
    </w:p>
    <w:p w14:paraId="0C38A526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742451EF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  <w:r w:rsidRPr="00C37640">
        <w:rPr>
          <w:rFonts w:ascii="Courier New" w:hAnsi="Courier New" w:cs="Courier New"/>
          <w:sz w:val="28"/>
          <w:szCs w:val="24"/>
        </w:rPr>
        <w:t>Дисциплина: Основы программной инженерии</w:t>
      </w:r>
    </w:p>
    <w:p w14:paraId="30682155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25D375C0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3C58FF3F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3D44EC14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18218D1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5A2E6C51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41FE4BC6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53ADB76E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4A62E242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44"/>
          <w:szCs w:val="36"/>
        </w:rPr>
      </w:pPr>
      <w:r w:rsidRPr="00C37640">
        <w:rPr>
          <w:rFonts w:ascii="Courier New" w:hAnsi="Courier New" w:cs="Courier New"/>
          <w:sz w:val="44"/>
          <w:szCs w:val="36"/>
        </w:rPr>
        <w:t xml:space="preserve"> Лабораторная работа №4</w:t>
      </w:r>
    </w:p>
    <w:p w14:paraId="4E8EDC03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eastAsia="Times New Roman" w:hAnsi="Courier New" w:cs="Courier New"/>
          <w:color w:val="auto"/>
          <w:sz w:val="40"/>
          <w:szCs w:val="32"/>
        </w:rPr>
      </w:pPr>
      <w:r w:rsidRPr="00C37640">
        <w:rPr>
          <w:rFonts w:ascii="Courier New" w:eastAsia="Times New Roman" w:hAnsi="Courier New" w:cs="Courier New"/>
          <w:color w:val="auto"/>
          <w:sz w:val="40"/>
          <w:szCs w:val="32"/>
        </w:rPr>
        <w:t>«Мониторинг и профилирование»</w:t>
      </w:r>
    </w:p>
    <w:p w14:paraId="599B375B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eastAsia="Times New Roman" w:hAnsi="Courier New" w:cs="Courier New"/>
          <w:color w:val="auto"/>
          <w:sz w:val="40"/>
          <w:szCs w:val="32"/>
        </w:rPr>
      </w:pPr>
    </w:p>
    <w:p w14:paraId="32A776DA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eastAsia="Times New Roman" w:hAnsi="Courier New" w:cs="Courier New"/>
          <w:color w:val="auto"/>
          <w:sz w:val="40"/>
          <w:szCs w:val="32"/>
        </w:rPr>
      </w:pPr>
    </w:p>
    <w:p w14:paraId="5D87460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eastAsia="Times New Roman" w:hAnsi="Courier New" w:cs="Courier New"/>
          <w:color w:val="auto"/>
          <w:sz w:val="40"/>
          <w:szCs w:val="32"/>
        </w:rPr>
      </w:pPr>
    </w:p>
    <w:p w14:paraId="2996B3FE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eastAsia="Times New Roman" w:hAnsi="Courier New" w:cs="Courier New"/>
          <w:color w:val="auto"/>
          <w:sz w:val="40"/>
          <w:szCs w:val="32"/>
        </w:rPr>
      </w:pPr>
    </w:p>
    <w:p w14:paraId="1583E042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7F3EF44D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2D2F343F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06F41B8C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5DD1885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4A68AAE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2C714154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0FE3EC1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35E4E72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298490DF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</w:rPr>
      </w:pPr>
    </w:p>
    <w:p w14:paraId="5DB67C5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3CCD4B28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Courier New" w:hAnsi="Courier New" w:cs="Courier New"/>
          <w:sz w:val="28"/>
          <w:szCs w:val="24"/>
        </w:rPr>
      </w:pPr>
      <w:r w:rsidRPr="00C37640">
        <w:rPr>
          <w:rFonts w:ascii="Courier New" w:hAnsi="Courier New" w:cs="Courier New"/>
          <w:sz w:val="28"/>
          <w:szCs w:val="24"/>
        </w:rPr>
        <w:t>Выполнил Борзых А.А</w:t>
      </w:r>
      <w:r w:rsidRPr="00C37640">
        <w:rPr>
          <w:rFonts w:ascii="Courier New" w:hAnsi="Courier New" w:cs="Courier New"/>
          <w:sz w:val="28"/>
          <w:szCs w:val="24"/>
          <w:lang w:val="en-US"/>
        </w:rPr>
        <w:t xml:space="preserve">, </w:t>
      </w:r>
      <w:r w:rsidRPr="00C37640">
        <w:rPr>
          <w:rFonts w:ascii="Courier New" w:hAnsi="Courier New" w:cs="Courier New"/>
          <w:sz w:val="28"/>
          <w:szCs w:val="24"/>
        </w:rPr>
        <w:t>гр. P3217</w:t>
      </w:r>
    </w:p>
    <w:p w14:paraId="2AC91BCB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</w:p>
    <w:p w14:paraId="003C018F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Courier New" w:hAnsi="Courier New" w:cs="Courier New"/>
          <w:sz w:val="28"/>
          <w:szCs w:val="24"/>
          <w:lang w:val="en-US"/>
        </w:rPr>
      </w:pPr>
      <w:r w:rsidRPr="00C37640">
        <w:rPr>
          <w:rFonts w:ascii="Courier New" w:hAnsi="Courier New" w:cs="Courier New"/>
          <w:sz w:val="28"/>
          <w:szCs w:val="24"/>
        </w:rPr>
        <w:t>Преподаватель: Клименков С.В.</w:t>
      </w:r>
    </w:p>
    <w:p w14:paraId="19147104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Courier New" w:hAnsi="Courier New" w:cs="Courier New"/>
          <w:sz w:val="28"/>
          <w:szCs w:val="24"/>
          <w:lang w:val="en-US"/>
        </w:rPr>
      </w:pPr>
    </w:p>
    <w:p w14:paraId="4040646C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  <w:lang w:val="en-US"/>
        </w:rPr>
      </w:pPr>
    </w:p>
    <w:p w14:paraId="01594D66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  <w:lang w:val="en-US"/>
        </w:rPr>
      </w:pPr>
    </w:p>
    <w:p w14:paraId="59FAF6A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  <w:lang w:val="en-US"/>
        </w:rPr>
      </w:pPr>
    </w:p>
    <w:p w14:paraId="0BD55225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</w:rPr>
      </w:pPr>
    </w:p>
    <w:p w14:paraId="11BCFC7B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</w:rPr>
      </w:pPr>
    </w:p>
    <w:p w14:paraId="1A2EC683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4"/>
        </w:rPr>
      </w:pPr>
    </w:p>
    <w:p w14:paraId="0F82628A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8"/>
          <w:szCs w:val="24"/>
        </w:rPr>
      </w:pPr>
      <w:r w:rsidRPr="00C37640">
        <w:rPr>
          <w:rFonts w:ascii="Courier New" w:hAnsi="Courier New" w:cs="Courier New"/>
          <w:sz w:val="28"/>
          <w:szCs w:val="24"/>
        </w:rPr>
        <w:t>Санкт-Петербург, 2016 г.</w:t>
      </w:r>
    </w:p>
    <w:p w14:paraId="180AFE8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32"/>
          <w:szCs w:val="32"/>
        </w:rPr>
      </w:pPr>
      <w:r w:rsidRPr="00C37640">
        <w:rPr>
          <w:rFonts w:ascii="Courier New" w:hAnsi="Courier New" w:cs="Courier New"/>
          <w:sz w:val="32"/>
          <w:szCs w:val="32"/>
        </w:rPr>
        <w:lastRenderedPageBreak/>
        <w:t>Задание</w:t>
      </w:r>
    </w:p>
    <w:p w14:paraId="64546818" w14:textId="0996F9DF" w:rsidR="00FC5FF4" w:rsidRPr="00C37640" w:rsidRDefault="00FC5FF4" w:rsidP="00361EC7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24"/>
          <w:szCs w:val="24"/>
        </w:rPr>
      </w:pPr>
      <w:r w:rsidRPr="00C37640">
        <w:rPr>
          <w:rFonts w:ascii="Courier New" w:hAnsi="Courier New" w:cs="Courier New"/>
          <w:sz w:val="24"/>
          <w:szCs w:val="24"/>
        </w:rPr>
        <w:t>Вариант 277</w:t>
      </w:r>
    </w:p>
    <w:p w14:paraId="152A3D8F" w14:textId="77777777" w:rsidR="00FC5FF4" w:rsidRPr="00C37640" w:rsidRDefault="00FC5FF4" w:rsidP="00FC5FF4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 xml:space="preserve">1. Для своей программы из </w:t>
      </w:r>
      <w:hyperlink r:id="rId7" w:anchor="lab4" w:history="1">
        <w:r w:rsidRPr="00C37640">
          <w:rPr>
            <w:rFonts w:ascii="Courier New" w:hAnsi="Courier New" w:cs="Courier New"/>
          </w:rPr>
          <w:t>лабораторной работы #4</w:t>
        </w:r>
      </w:hyperlink>
      <w:r w:rsidRPr="00C37640">
        <w:rPr>
          <w:rFonts w:ascii="Courier New" w:hAnsi="Courier New" w:cs="Courier New"/>
          <w:color w:val="262626"/>
        </w:rPr>
        <w:t xml:space="preserve"> по дисциплине "Программирование интернет-приложений" реализовать:</w:t>
      </w:r>
    </w:p>
    <w:p w14:paraId="10884C74" w14:textId="77777777" w:rsidR="00FC5FF4" w:rsidRPr="00C37640" w:rsidRDefault="00FC5FF4" w:rsidP="00FC5FF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Courier New" w:hAnsi="Courier New" w:cs="Courier New"/>
          <w:color w:val="262626"/>
        </w:rPr>
      </w:pPr>
      <w:proofErr w:type="spellStart"/>
      <w:r w:rsidRPr="00C37640">
        <w:rPr>
          <w:rFonts w:ascii="Courier New" w:hAnsi="Courier New" w:cs="Courier New"/>
          <w:color w:val="262626"/>
        </w:rPr>
        <w:t>MBean</w:t>
      </w:r>
      <w:proofErr w:type="spellEnd"/>
      <w:r w:rsidRPr="00C37640">
        <w:rPr>
          <w:rFonts w:ascii="Courier New" w:hAnsi="Courier New" w:cs="Courier New"/>
          <w:color w:val="262626"/>
        </w:rPr>
        <w:t xml:space="preserve">, считающий общее число установленных пользователем точек, а также число точек, попадающих в область. В случае, если пользователь совершил 3 "промаха" подряд, разработанный </w:t>
      </w:r>
      <w:proofErr w:type="spellStart"/>
      <w:r w:rsidRPr="00C37640">
        <w:rPr>
          <w:rFonts w:ascii="Courier New" w:hAnsi="Courier New" w:cs="Courier New"/>
          <w:color w:val="262626"/>
        </w:rPr>
        <w:t>MBean</w:t>
      </w:r>
      <w:proofErr w:type="spellEnd"/>
      <w:r w:rsidRPr="00C37640">
        <w:rPr>
          <w:rFonts w:ascii="Courier New" w:hAnsi="Courier New" w:cs="Courier New"/>
          <w:color w:val="262626"/>
        </w:rPr>
        <w:t xml:space="preserve"> должен отправлять оповещение об этом событии.</w:t>
      </w:r>
    </w:p>
    <w:p w14:paraId="57E9A5C7" w14:textId="77777777" w:rsidR="00FC5FF4" w:rsidRPr="00C37640" w:rsidRDefault="00FC5FF4" w:rsidP="00FC5FF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Courier New" w:hAnsi="Courier New" w:cs="Courier New"/>
          <w:color w:val="262626"/>
        </w:rPr>
      </w:pPr>
      <w:proofErr w:type="spellStart"/>
      <w:r w:rsidRPr="00C37640">
        <w:rPr>
          <w:rFonts w:ascii="Courier New" w:hAnsi="Courier New" w:cs="Courier New"/>
          <w:color w:val="262626"/>
        </w:rPr>
        <w:t>MBean</w:t>
      </w:r>
      <w:proofErr w:type="spellEnd"/>
      <w:r w:rsidRPr="00C37640">
        <w:rPr>
          <w:rFonts w:ascii="Courier New" w:hAnsi="Courier New" w:cs="Courier New"/>
          <w:color w:val="262626"/>
        </w:rPr>
        <w:t>, определяющий площадь получившейся фигуры.</w:t>
      </w:r>
    </w:p>
    <w:p w14:paraId="3989A081" w14:textId="77777777" w:rsidR="00FC5FF4" w:rsidRPr="00C37640" w:rsidRDefault="00FC5FF4" w:rsidP="00FC5FF4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 xml:space="preserve">2. С помощью утилиты </w:t>
      </w:r>
      <w:proofErr w:type="spellStart"/>
      <w:r w:rsidRPr="00C37640">
        <w:rPr>
          <w:rFonts w:ascii="Courier New" w:hAnsi="Courier New" w:cs="Courier New"/>
          <w:color w:val="262626"/>
        </w:rPr>
        <w:t>JConsole</w:t>
      </w:r>
      <w:proofErr w:type="spellEnd"/>
      <w:r w:rsidRPr="00C37640">
        <w:rPr>
          <w:rFonts w:ascii="Courier New" w:hAnsi="Courier New" w:cs="Courier New"/>
          <w:color w:val="262626"/>
        </w:rPr>
        <w:t xml:space="preserve"> провести мониторинг программы:</w:t>
      </w:r>
    </w:p>
    <w:p w14:paraId="6FDF4D33" w14:textId="77777777" w:rsidR="00FC5FF4" w:rsidRPr="00C37640" w:rsidRDefault="00FC5FF4" w:rsidP="00FC5FF4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 xml:space="preserve">Снять показания </w:t>
      </w:r>
      <w:proofErr w:type="spellStart"/>
      <w:r w:rsidRPr="00C37640">
        <w:rPr>
          <w:rFonts w:ascii="Courier New" w:hAnsi="Courier New" w:cs="Courier New"/>
          <w:color w:val="262626"/>
        </w:rPr>
        <w:t>MBean</w:t>
      </w:r>
      <w:proofErr w:type="spellEnd"/>
      <w:r w:rsidRPr="00C37640">
        <w:rPr>
          <w:rFonts w:ascii="Courier New" w:hAnsi="Courier New" w:cs="Courier New"/>
          <w:color w:val="262626"/>
        </w:rPr>
        <w:t>-классов, разработанных в ходе выполнения задания 1.</w:t>
      </w:r>
    </w:p>
    <w:p w14:paraId="64A1A3A6" w14:textId="77777777" w:rsidR="00FC5FF4" w:rsidRPr="00C37640" w:rsidRDefault="00FC5FF4" w:rsidP="00FC5FF4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>Определить имена всех потоков, выполняющихся при запуске программы.</w:t>
      </w:r>
    </w:p>
    <w:p w14:paraId="280FF68A" w14:textId="77777777" w:rsidR="00FC5FF4" w:rsidRPr="00C37640" w:rsidRDefault="00FC5FF4" w:rsidP="00FC5FF4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 xml:space="preserve">3. С помощью утилиты </w:t>
      </w:r>
      <w:proofErr w:type="spellStart"/>
      <w:r w:rsidRPr="00C37640">
        <w:rPr>
          <w:rFonts w:ascii="Courier New" w:hAnsi="Courier New" w:cs="Courier New"/>
          <w:color w:val="262626"/>
        </w:rPr>
        <w:t>VisualVM</w:t>
      </w:r>
      <w:proofErr w:type="spellEnd"/>
      <w:r w:rsidRPr="00C37640">
        <w:rPr>
          <w:rFonts w:ascii="Courier New" w:hAnsi="Courier New" w:cs="Courier New"/>
          <w:color w:val="262626"/>
        </w:rPr>
        <w:t xml:space="preserve"> провести мониторинг и профилирование программы:</w:t>
      </w:r>
    </w:p>
    <w:p w14:paraId="0771E0CE" w14:textId="77777777" w:rsidR="00FC5FF4" w:rsidRPr="00C37640" w:rsidRDefault="00FC5FF4" w:rsidP="00FC5FF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 xml:space="preserve">Снять график изменения показаний </w:t>
      </w:r>
      <w:proofErr w:type="spellStart"/>
      <w:r w:rsidRPr="00C37640">
        <w:rPr>
          <w:rFonts w:ascii="Courier New" w:hAnsi="Courier New" w:cs="Courier New"/>
          <w:color w:val="262626"/>
        </w:rPr>
        <w:t>MBean</w:t>
      </w:r>
      <w:proofErr w:type="spellEnd"/>
      <w:r w:rsidRPr="00C37640">
        <w:rPr>
          <w:rFonts w:ascii="Courier New" w:hAnsi="Courier New" w:cs="Courier New"/>
          <w:color w:val="262626"/>
        </w:rPr>
        <w:t>-классов, разработанных в ходе выполнения задания 1, с течением времени.</w:t>
      </w:r>
    </w:p>
    <w:p w14:paraId="36C9FC0E" w14:textId="61BB36D4" w:rsidR="00FC5FF4" w:rsidRPr="00C37640" w:rsidRDefault="00E77304" w:rsidP="00FC5FF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Courier New" w:hAnsi="Courier New" w:cs="Courier New"/>
          <w:color w:val="262626"/>
        </w:rPr>
      </w:pPr>
      <w:r w:rsidRPr="00C37640">
        <w:rPr>
          <w:rFonts w:ascii="Courier New" w:hAnsi="Courier New" w:cs="Courier New"/>
          <w:color w:val="262626"/>
        </w:rPr>
        <w:t xml:space="preserve">Определить имя потока, потребляющего наибольший процент времени </w:t>
      </w:r>
      <w:r w:rsidRPr="00C37640">
        <w:rPr>
          <w:rFonts w:ascii="Courier New" w:hAnsi="Courier New" w:cs="Courier New"/>
          <w:color w:val="262626"/>
          <w:lang w:val="en-US"/>
        </w:rPr>
        <w:t>CPU.</w:t>
      </w:r>
    </w:p>
    <w:p w14:paraId="7DD767EB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708"/>
        <w:rPr>
          <w:rFonts w:ascii="Courier New" w:hAnsi="Courier New" w:cs="Courier New"/>
          <w:color w:val="262626"/>
          <w:sz w:val="24"/>
          <w:szCs w:val="24"/>
        </w:rPr>
      </w:pPr>
      <w:r w:rsidRPr="00C37640">
        <w:rPr>
          <w:rFonts w:ascii="Courier New" w:hAnsi="Courier New" w:cs="Courier New"/>
          <w:color w:val="262626"/>
          <w:sz w:val="24"/>
          <w:szCs w:val="24"/>
        </w:rPr>
        <w:t xml:space="preserve">4. Получить </w:t>
      </w:r>
      <w:proofErr w:type="spellStart"/>
      <w:r w:rsidRPr="00C37640">
        <w:rPr>
          <w:rFonts w:ascii="Courier New" w:hAnsi="Courier New" w:cs="Courier New"/>
          <w:color w:val="262626"/>
          <w:sz w:val="24"/>
          <w:szCs w:val="24"/>
        </w:rPr>
        <w:t>HeapDump</w:t>
      </w:r>
      <w:proofErr w:type="spellEnd"/>
      <w:r w:rsidRPr="00C37640">
        <w:rPr>
          <w:rFonts w:ascii="Courier New" w:hAnsi="Courier New" w:cs="Courier New"/>
          <w:color w:val="262626"/>
          <w:sz w:val="24"/>
          <w:szCs w:val="24"/>
        </w:rPr>
        <w:t xml:space="preserve">, и с помощью утилиты </w:t>
      </w:r>
      <w:proofErr w:type="spellStart"/>
      <w:r w:rsidRPr="00C37640">
        <w:rPr>
          <w:rFonts w:ascii="Courier New" w:hAnsi="Courier New" w:cs="Courier New"/>
          <w:color w:val="262626"/>
          <w:sz w:val="24"/>
          <w:szCs w:val="24"/>
        </w:rPr>
        <w:t>VisualVM</w:t>
      </w:r>
      <w:proofErr w:type="spellEnd"/>
      <w:r w:rsidRPr="00C37640">
        <w:rPr>
          <w:rFonts w:ascii="Courier New" w:hAnsi="Courier New" w:cs="Courier New"/>
          <w:color w:val="262626"/>
          <w:sz w:val="24"/>
          <w:szCs w:val="24"/>
        </w:rPr>
        <w:t xml:space="preserve"> локализовать и устранить "утечку памяти" в программе ниже.</w:t>
      </w:r>
    </w:p>
    <w:p w14:paraId="4BBAA37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708"/>
        <w:rPr>
          <w:rFonts w:ascii="Courier New" w:hAnsi="Courier New" w:cs="Courier New"/>
          <w:color w:val="262626"/>
          <w:sz w:val="24"/>
          <w:szCs w:val="24"/>
        </w:rPr>
      </w:pPr>
    </w:p>
    <w:p w14:paraId="521E319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color w:val="262626"/>
          <w:sz w:val="24"/>
          <w:szCs w:val="24"/>
        </w:rPr>
      </w:pPr>
    </w:p>
    <w:p w14:paraId="18D86CCC" w14:textId="7E4A75D2" w:rsidR="00FC5FF4" w:rsidRPr="00C37640" w:rsidRDefault="00FC5FF4" w:rsidP="00361EC7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32"/>
          <w:szCs w:val="32"/>
        </w:rPr>
      </w:pPr>
      <w:r w:rsidRPr="00C37640">
        <w:rPr>
          <w:rFonts w:ascii="Courier New" w:hAnsi="Courier New" w:cs="Courier New"/>
          <w:sz w:val="32"/>
          <w:szCs w:val="32"/>
        </w:rPr>
        <w:t xml:space="preserve">Исходный код разработанных </w:t>
      </w:r>
      <w:proofErr w:type="spellStart"/>
      <w:r w:rsidRPr="00C37640">
        <w:rPr>
          <w:rFonts w:ascii="Courier New" w:hAnsi="Courier New" w:cs="Courier New"/>
          <w:sz w:val="32"/>
          <w:szCs w:val="32"/>
          <w:lang w:val="en-US"/>
        </w:rPr>
        <w:t>MBean</w:t>
      </w:r>
      <w:proofErr w:type="spellEnd"/>
      <w:r w:rsidRPr="00C37640">
        <w:rPr>
          <w:rFonts w:ascii="Courier New" w:hAnsi="Courier New" w:cs="Courier New"/>
          <w:sz w:val="32"/>
          <w:szCs w:val="32"/>
        </w:rPr>
        <w:t xml:space="preserve"> классов</w:t>
      </w:r>
    </w:p>
    <w:p w14:paraId="41D2966A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  <w:r w:rsidRPr="00C37640">
        <w:rPr>
          <w:rFonts w:ascii="Courier New" w:hAnsi="Courier New" w:cs="Courier New"/>
          <w:sz w:val="28"/>
          <w:szCs w:val="28"/>
        </w:rPr>
        <w:t xml:space="preserve">Регистрация </w:t>
      </w:r>
      <w:proofErr w:type="spellStart"/>
      <w:r w:rsidRPr="00C37640">
        <w:rPr>
          <w:rFonts w:ascii="Courier New" w:hAnsi="Courier New" w:cs="Courier New"/>
          <w:sz w:val="28"/>
          <w:szCs w:val="28"/>
          <w:lang w:val="en-US"/>
        </w:rPr>
        <w:t>MBeans</w:t>
      </w:r>
      <w:proofErr w:type="spellEnd"/>
      <w:r w:rsidRPr="00C37640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6E14536" w14:textId="77777777" w:rsidR="00FC5FF4" w:rsidRPr="00C37640" w:rsidRDefault="00FC5FF4" w:rsidP="00FC5F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eastAsia="ru-RU"/>
        </w:rPr>
      </w:pP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MBeanServer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mbs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ManagementFactory.</w:t>
      </w:r>
      <w:r w:rsidRPr="00C37640">
        <w:rPr>
          <w:rFonts w:ascii="Courier New" w:hAnsi="Courier New" w:cs="Courier New"/>
          <w:i/>
          <w:iCs/>
          <w:color w:val="000000"/>
          <w:sz w:val="20"/>
          <w:szCs w:val="20"/>
          <w:lang w:eastAsia="ru-RU"/>
        </w:rPr>
        <w:t>getPlatformMBeanServer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();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>try</w:t>
      </w:r>
      <w:proofErr w:type="spellEnd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{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ObjectName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area_mbean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ObjectName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C37640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"ifmo.sandyre.lab4:type=</w:t>
      </w:r>
      <w:proofErr w:type="spellStart"/>
      <w:r w:rsidRPr="00C37640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AreaMBean</w:t>
      </w:r>
      <w:proofErr w:type="spellEnd"/>
      <w:r w:rsidRPr="00C37640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ObjectName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shots_mbean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ObjectName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C37640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"ifmo.sandyre.lab4:type=</w:t>
      </w:r>
      <w:proofErr w:type="spellStart"/>
      <w:r w:rsidRPr="00C37640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ShotsMBean</w:t>
      </w:r>
      <w:proofErr w:type="spellEnd"/>
      <w:r w:rsidRPr="00C37640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mbs.registerMBean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draw.getAreaComputer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(),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area_mbean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mbs.registerMBean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draw.getShotsController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(),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shots_mbean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} </w:t>
      </w:r>
      <w:proofErr w:type="spellStart"/>
      <w:r w:rsidRPr="00C37640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>catch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Exception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e) {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System.</w:t>
      </w:r>
      <w:r w:rsidRPr="00C37640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e.toString</w:t>
      </w:r>
      <w:proofErr w:type="spellEnd"/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>());</w:t>
      </w: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>}</w:t>
      </w:r>
    </w:p>
    <w:p w14:paraId="4B290740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32"/>
          <w:szCs w:val="32"/>
          <w:lang w:val="en-US"/>
        </w:rPr>
      </w:pPr>
    </w:p>
    <w:p w14:paraId="00080BE7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37640">
        <w:rPr>
          <w:rFonts w:ascii="Courier New" w:hAnsi="Courier New" w:cs="Courier New"/>
          <w:sz w:val="28"/>
          <w:szCs w:val="28"/>
          <w:lang w:val="en-US"/>
        </w:rPr>
        <w:t>ShotsController</w:t>
      </w:r>
      <w:proofErr w:type="spellEnd"/>
      <w:r w:rsidRPr="00C37640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FBD54BD" w14:textId="77777777" w:rsidR="00FC5FF4" w:rsidRPr="00C37640" w:rsidRDefault="00FC5FF4" w:rsidP="00FC5FF4">
      <w:pPr>
        <w:pStyle w:val="HTML"/>
        <w:shd w:val="clear" w:color="auto" w:fill="FFFFFF"/>
        <w:rPr>
          <w:color w:val="000000"/>
        </w:rPr>
      </w:pP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interface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ShotsControllerMBean</w:t>
      </w:r>
      <w:proofErr w:type="spellEnd"/>
      <w:r w:rsidRPr="00C37640">
        <w:rPr>
          <w:color w:val="000000"/>
        </w:rPr>
        <w:t xml:space="preserve"> </w:t>
      </w:r>
      <w:proofErr w:type="spellStart"/>
      <w:r w:rsidRPr="00C37640">
        <w:rPr>
          <w:b/>
          <w:bCs/>
          <w:color w:val="000080"/>
        </w:rPr>
        <w:t>extends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NotificationEmitter</w:t>
      </w:r>
      <w:proofErr w:type="spellEnd"/>
      <w:r w:rsidRPr="00C37640">
        <w:rPr>
          <w:color w:val="000000"/>
        </w:rPr>
        <w:t xml:space="preserve"> {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getTotalShotsCount</w:t>
      </w:r>
      <w:proofErr w:type="spellEnd"/>
      <w:r w:rsidRPr="00C37640">
        <w:rPr>
          <w:color w:val="000000"/>
        </w:rPr>
        <w:t>();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getInShotsCount</w:t>
      </w:r>
      <w:proofErr w:type="spellEnd"/>
      <w:r w:rsidRPr="00C37640">
        <w:rPr>
          <w:color w:val="000000"/>
        </w:rPr>
        <w:t>();</w:t>
      </w:r>
      <w:r w:rsidRPr="00C37640">
        <w:rPr>
          <w:color w:val="000000"/>
        </w:rPr>
        <w:br/>
        <w:t>}</w:t>
      </w:r>
    </w:p>
    <w:p w14:paraId="2D68BCDD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</w:p>
    <w:p w14:paraId="26224879" w14:textId="77777777" w:rsidR="00FC5FF4" w:rsidRPr="00C37640" w:rsidRDefault="00FC5FF4" w:rsidP="00FC5FF4">
      <w:pPr>
        <w:pStyle w:val="HTML"/>
        <w:shd w:val="clear" w:color="auto" w:fill="FFFFFF"/>
        <w:rPr>
          <w:color w:val="000000"/>
        </w:rPr>
      </w:pP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class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ShotsController</w:t>
      </w:r>
      <w:proofErr w:type="spellEnd"/>
      <w:r w:rsidRPr="00C37640">
        <w:rPr>
          <w:color w:val="000000"/>
        </w:rPr>
        <w:t xml:space="preserve"> </w:t>
      </w:r>
      <w:proofErr w:type="spellStart"/>
      <w:r w:rsidRPr="00C37640">
        <w:rPr>
          <w:b/>
          <w:bCs/>
          <w:color w:val="000080"/>
        </w:rPr>
        <w:t>extends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NotificationBroadcasterSupport</w:t>
      </w:r>
      <w:proofErr w:type="spellEnd"/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000080"/>
        </w:rPr>
        <w:t>implements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ShotsControllerMBean</w:t>
      </w:r>
      <w:proofErr w:type="spellEnd"/>
      <w:r w:rsidRPr="00C37640">
        <w:rPr>
          <w:color w:val="000000"/>
        </w:rPr>
        <w:t xml:space="preserve"> {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void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refresh_and_add_shot</w:t>
      </w:r>
      <w:proofErr w:type="spellEnd"/>
      <w:r w:rsidRPr="00C37640">
        <w:rPr>
          <w:color w:val="000000"/>
        </w:rPr>
        <w:t>(</w:t>
      </w:r>
      <w:proofErr w:type="spellStart"/>
      <w:r w:rsidRPr="00C37640">
        <w:rPr>
          <w:b/>
          <w:bCs/>
          <w:color w:val="000080"/>
        </w:rPr>
        <w:t>boolean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shot</w:t>
      </w:r>
      <w:proofErr w:type="spellEnd"/>
      <w:r w:rsidRPr="00C37640">
        <w:rPr>
          <w:color w:val="000000"/>
        </w:rPr>
        <w:t>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000080"/>
        </w:rPr>
        <w:t>if</w:t>
      </w:r>
      <w:proofErr w:type="spellEnd"/>
      <w:r w:rsidRPr="00C37640">
        <w:rPr>
          <w:color w:val="000000"/>
        </w:rPr>
        <w:t>(</w:t>
      </w:r>
      <w:proofErr w:type="spellStart"/>
      <w:r w:rsidRPr="00C37640">
        <w:rPr>
          <w:color w:val="000000"/>
        </w:rPr>
        <w:t>shot</w:t>
      </w:r>
      <w:proofErr w:type="spellEnd"/>
      <w:r w:rsidRPr="00C37640">
        <w:rPr>
          <w:color w:val="000000"/>
        </w:rPr>
        <w:t>)</w:t>
      </w:r>
      <w:r w:rsidRPr="00C37640">
        <w:rPr>
          <w:color w:val="000000"/>
        </w:rPr>
        <w:br/>
        <w:t xml:space="preserve">        {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b/>
          <w:bCs/>
          <w:color w:val="660E7A"/>
        </w:rPr>
        <w:t>successful_shots_count</w:t>
      </w:r>
      <w:proofErr w:type="spellEnd"/>
      <w:r w:rsidRPr="00C37640">
        <w:rPr>
          <w:color w:val="000000"/>
        </w:rPr>
        <w:t>++;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b/>
          <w:bCs/>
          <w:color w:val="660E7A"/>
        </w:rPr>
        <w:t>total_shots_count</w:t>
      </w:r>
      <w:proofErr w:type="spellEnd"/>
      <w:r w:rsidRPr="00C37640">
        <w:rPr>
          <w:color w:val="000000"/>
        </w:rPr>
        <w:t>++;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b/>
          <w:bCs/>
          <w:color w:val="660E7A"/>
        </w:rPr>
        <w:t>successful_shots_in_row</w:t>
      </w:r>
      <w:proofErr w:type="spellEnd"/>
      <w:r w:rsidRPr="00C37640">
        <w:rPr>
          <w:color w:val="000000"/>
        </w:rPr>
        <w:t>++;</w:t>
      </w:r>
      <w:r w:rsidRPr="00C37640">
        <w:rPr>
          <w:color w:val="000000"/>
        </w:rPr>
        <w:br/>
        <w:t xml:space="preserve">        }</w:t>
      </w:r>
      <w:r w:rsidRPr="00C37640">
        <w:rPr>
          <w:color w:val="000000"/>
        </w:rPr>
        <w:br/>
      </w:r>
      <w:r w:rsidRPr="00C37640">
        <w:rPr>
          <w:color w:val="000000"/>
        </w:rPr>
        <w:lastRenderedPageBreak/>
        <w:t xml:space="preserve">        </w:t>
      </w:r>
      <w:proofErr w:type="spellStart"/>
      <w:r w:rsidRPr="00C37640">
        <w:rPr>
          <w:b/>
          <w:bCs/>
          <w:color w:val="000080"/>
        </w:rPr>
        <w:t>else</w:t>
      </w:r>
      <w:proofErr w:type="spellEnd"/>
      <w:r w:rsidRPr="00C37640">
        <w:rPr>
          <w:b/>
          <w:bCs/>
          <w:color w:val="000080"/>
        </w:rPr>
        <w:br/>
        <w:t xml:space="preserve">        </w:t>
      </w:r>
      <w:r w:rsidRPr="00C37640">
        <w:rPr>
          <w:color w:val="000000"/>
        </w:rPr>
        <w:t>{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b/>
          <w:bCs/>
          <w:color w:val="660E7A"/>
        </w:rPr>
        <w:t>total_shots_count</w:t>
      </w:r>
      <w:proofErr w:type="spellEnd"/>
      <w:r w:rsidRPr="00C37640">
        <w:rPr>
          <w:color w:val="000000"/>
        </w:rPr>
        <w:t>++;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b/>
          <w:bCs/>
          <w:color w:val="660E7A"/>
        </w:rPr>
        <w:t>successful_shots_in_row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r w:rsidRPr="00C37640">
        <w:rPr>
          <w:color w:val="0000FF"/>
        </w:rPr>
        <w:t>0</w:t>
      </w:r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000080"/>
        </w:rPr>
        <w:t>if</w:t>
      </w:r>
      <w:proofErr w:type="spellEnd"/>
      <w:r w:rsidRPr="00C37640">
        <w:rPr>
          <w:color w:val="000000"/>
        </w:rPr>
        <w:t>(</w:t>
      </w:r>
      <w:proofErr w:type="spellStart"/>
      <w:r w:rsidRPr="00C37640">
        <w:rPr>
          <w:b/>
          <w:bCs/>
          <w:color w:val="660E7A"/>
        </w:rPr>
        <w:t>successful_shots_in_row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== </w:t>
      </w:r>
      <w:r w:rsidRPr="00C37640">
        <w:rPr>
          <w:color w:val="0000FF"/>
        </w:rPr>
        <w:t>3</w:t>
      </w:r>
      <w:r w:rsidRPr="00C37640">
        <w:rPr>
          <w:color w:val="000000"/>
        </w:rPr>
        <w:t>)</w:t>
      </w:r>
      <w:r w:rsidRPr="00C37640">
        <w:rPr>
          <w:color w:val="000000"/>
        </w:rPr>
        <w:br/>
        <w:t xml:space="preserve">        {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b/>
          <w:bCs/>
          <w:color w:val="660E7A"/>
        </w:rPr>
        <w:t>successful_shots_in_row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r w:rsidRPr="00C37640">
        <w:rPr>
          <w:color w:val="0000FF"/>
        </w:rPr>
        <w:t>0</w:t>
      </w:r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color w:val="000000"/>
        </w:rPr>
        <w:t>System.</w:t>
      </w:r>
      <w:r w:rsidRPr="00C37640">
        <w:rPr>
          <w:b/>
          <w:bCs/>
          <w:i/>
          <w:iCs/>
          <w:color w:val="660E7A"/>
        </w:rPr>
        <w:t>out</w:t>
      </w:r>
      <w:r w:rsidRPr="00C37640">
        <w:rPr>
          <w:color w:val="000000"/>
        </w:rPr>
        <w:t>.println</w:t>
      </w:r>
      <w:proofErr w:type="spellEnd"/>
      <w:r w:rsidRPr="00C37640">
        <w:rPr>
          <w:color w:val="000000"/>
        </w:rPr>
        <w:t>(</w:t>
      </w:r>
      <w:r w:rsidRPr="00C37640">
        <w:rPr>
          <w:b/>
          <w:bCs/>
          <w:color w:val="008000"/>
        </w:rPr>
        <w:t>"</w:t>
      </w:r>
      <w:proofErr w:type="spellStart"/>
      <w:r w:rsidRPr="00C37640">
        <w:rPr>
          <w:b/>
          <w:bCs/>
          <w:color w:val="008000"/>
        </w:rPr>
        <w:t>oh</w:t>
      </w:r>
      <w:proofErr w:type="spellEnd"/>
      <w:r w:rsidRPr="00C37640">
        <w:rPr>
          <w:b/>
          <w:bCs/>
          <w:color w:val="008000"/>
        </w:rPr>
        <w:t xml:space="preserve"> </w:t>
      </w:r>
      <w:proofErr w:type="spellStart"/>
      <w:r w:rsidRPr="00C37640">
        <w:rPr>
          <w:b/>
          <w:bCs/>
          <w:color w:val="008000"/>
        </w:rPr>
        <w:t>baby</w:t>
      </w:r>
      <w:proofErr w:type="spellEnd"/>
      <w:r w:rsidRPr="00C37640">
        <w:rPr>
          <w:b/>
          <w:bCs/>
          <w:color w:val="008000"/>
        </w:rPr>
        <w:t xml:space="preserve"> a </w:t>
      </w:r>
      <w:proofErr w:type="spellStart"/>
      <w:r w:rsidRPr="00C37640">
        <w:rPr>
          <w:b/>
          <w:bCs/>
          <w:color w:val="008000"/>
        </w:rPr>
        <w:t>triple</w:t>
      </w:r>
      <w:proofErr w:type="spellEnd"/>
      <w:r w:rsidRPr="00C37640">
        <w:rPr>
          <w:b/>
          <w:bCs/>
          <w:color w:val="008000"/>
        </w:rPr>
        <w:t>!"</w:t>
      </w:r>
      <w:r w:rsidRPr="00C37640">
        <w:rPr>
          <w:color w:val="000000"/>
        </w:rPr>
        <w:t>);</w:t>
      </w:r>
      <w:r w:rsidRPr="00C37640">
        <w:rPr>
          <w:color w:val="000000"/>
        </w:rPr>
        <w:br/>
        <w:t xml:space="preserve">            </w:t>
      </w:r>
      <w:proofErr w:type="spellStart"/>
      <w:r w:rsidRPr="00C37640">
        <w:rPr>
          <w:color w:val="000000"/>
        </w:rPr>
        <w:t>sendNotification</w:t>
      </w:r>
      <w:proofErr w:type="spellEnd"/>
      <w:r w:rsidRPr="00C37640">
        <w:rPr>
          <w:color w:val="000000"/>
        </w:rPr>
        <w:t>(</w:t>
      </w:r>
      <w:proofErr w:type="spellStart"/>
      <w:r w:rsidRPr="00C37640">
        <w:rPr>
          <w:b/>
          <w:bCs/>
          <w:color w:val="000080"/>
        </w:rPr>
        <w:t>new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Notification</w:t>
      </w:r>
      <w:proofErr w:type="spellEnd"/>
      <w:r w:rsidRPr="00C37640">
        <w:rPr>
          <w:color w:val="000000"/>
        </w:rPr>
        <w:t>(</w:t>
      </w:r>
      <w:r w:rsidRPr="00C37640">
        <w:rPr>
          <w:b/>
          <w:bCs/>
          <w:color w:val="008000"/>
        </w:rPr>
        <w:t xml:space="preserve">"+++ </w:t>
      </w:r>
      <w:proofErr w:type="spellStart"/>
      <w:r w:rsidRPr="00C37640">
        <w:rPr>
          <w:b/>
          <w:bCs/>
          <w:color w:val="008000"/>
        </w:rPr>
        <w:t>in</w:t>
      </w:r>
      <w:proofErr w:type="spellEnd"/>
      <w:r w:rsidRPr="00C37640">
        <w:rPr>
          <w:b/>
          <w:bCs/>
          <w:color w:val="008000"/>
        </w:rPr>
        <w:t xml:space="preserve"> a </w:t>
      </w:r>
      <w:proofErr w:type="spellStart"/>
      <w:r w:rsidRPr="00C37640">
        <w:rPr>
          <w:b/>
          <w:bCs/>
          <w:color w:val="008000"/>
        </w:rPr>
        <w:t>row</w:t>
      </w:r>
      <w:proofErr w:type="spellEnd"/>
      <w:r w:rsidRPr="00C37640">
        <w:rPr>
          <w:b/>
          <w:bCs/>
          <w:color w:val="008000"/>
        </w:rPr>
        <w:t>"</w:t>
      </w:r>
      <w:r w:rsidRPr="00C37640">
        <w:rPr>
          <w:color w:val="000000"/>
        </w:rPr>
        <w:t xml:space="preserve">, </w:t>
      </w:r>
      <w:proofErr w:type="spellStart"/>
      <w:r w:rsidRPr="00C37640">
        <w:rPr>
          <w:b/>
          <w:bCs/>
          <w:color w:val="000080"/>
        </w:rPr>
        <w:t>this</w:t>
      </w:r>
      <w:proofErr w:type="spellEnd"/>
      <w:r w:rsidRPr="00C37640">
        <w:rPr>
          <w:color w:val="000000"/>
        </w:rPr>
        <w:t xml:space="preserve">, </w:t>
      </w:r>
      <w:proofErr w:type="spellStart"/>
      <w:r w:rsidRPr="00C37640">
        <w:rPr>
          <w:b/>
          <w:bCs/>
          <w:color w:val="660E7A"/>
        </w:rPr>
        <w:t>sequence_number</w:t>
      </w:r>
      <w:proofErr w:type="spellEnd"/>
      <w:r w:rsidRPr="00C37640">
        <w:rPr>
          <w:color w:val="000000"/>
        </w:rPr>
        <w:t xml:space="preserve">++, </w:t>
      </w:r>
      <w:proofErr w:type="spellStart"/>
      <w:r w:rsidRPr="00C37640">
        <w:rPr>
          <w:color w:val="000000"/>
        </w:rPr>
        <w:t>System.</w:t>
      </w:r>
      <w:r w:rsidRPr="00C37640">
        <w:rPr>
          <w:i/>
          <w:iCs/>
          <w:color w:val="000000"/>
        </w:rPr>
        <w:t>currentTimeMillis</w:t>
      </w:r>
      <w:proofErr w:type="spellEnd"/>
      <w:r w:rsidRPr="00C37640">
        <w:rPr>
          <w:color w:val="000000"/>
        </w:rPr>
        <w:t>(),</w:t>
      </w:r>
      <w:r w:rsidRPr="00C37640">
        <w:rPr>
          <w:color w:val="000000"/>
        </w:rPr>
        <w:br/>
        <w:t xml:space="preserve">                    </w:t>
      </w:r>
      <w:r w:rsidRPr="00C37640">
        <w:rPr>
          <w:b/>
          <w:bCs/>
          <w:color w:val="008000"/>
        </w:rPr>
        <w:t xml:space="preserve">"3 </w:t>
      </w:r>
      <w:proofErr w:type="spellStart"/>
      <w:r w:rsidRPr="00C37640">
        <w:rPr>
          <w:b/>
          <w:bCs/>
          <w:color w:val="008000"/>
        </w:rPr>
        <w:t>successful</w:t>
      </w:r>
      <w:proofErr w:type="spellEnd"/>
      <w:r w:rsidRPr="00C37640">
        <w:rPr>
          <w:b/>
          <w:bCs/>
          <w:color w:val="008000"/>
        </w:rPr>
        <w:t xml:space="preserve"> </w:t>
      </w:r>
      <w:proofErr w:type="spellStart"/>
      <w:r w:rsidRPr="00C37640">
        <w:rPr>
          <w:b/>
          <w:bCs/>
          <w:color w:val="008000"/>
        </w:rPr>
        <w:t>shots</w:t>
      </w:r>
      <w:proofErr w:type="spellEnd"/>
      <w:r w:rsidRPr="00C37640">
        <w:rPr>
          <w:b/>
          <w:bCs/>
          <w:color w:val="008000"/>
        </w:rPr>
        <w:t xml:space="preserve"> </w:t>
      </w:r>
      <w:proofErr w:type="spellStart"/>
      <w:r w:rsidRPr="00C37640">
        <w:rPr>
          <w:b/>
          <w:bCs/>
          <w:color w:val="008000"/>
        </w:rPr>
        <w:t>were</w:t>
      </w:r>
      <w:proofErr w:type="spellEnd"/>
      <w:r w:rsidRPr="00C37640">
        <w:rPr>
          <w:b/>
          <w:bCs/>
          <w:color w:val="008000"/>
        </w:rPr>
        <w:t xml:space="preserve"> </w:t>
      </w:r>
      <w:proofErr w:type="spellStart"/>
      <w:r w:rsidRPr="00C37640">
        <w:rPr>
          <w:b/>
          <w:bCs/>
          <w:color w:val="008000"/>
        </w:rPr>
        <w:t>made</w:t>
      </w:r>
      <w:proofErr w:type="spellEnd"/>
      <w:r w:rsidRPr="00C37640">
        <w:rPr>
          <w:b/>
          <w:bCs/>
          <w:color w:val="008000"/>
        </w:rPr>
        <w:t xml:space="preserve"> </w:t>
      </w:r>
      <w:proofErr w:type="spellStart"/>
      <w:r w:rsidRPr="00C37640">
        <w:rPr>
          <w:b/>
          <w:bCs/>
          <w:color w:val="008000"/>
        </w:rPr>
        <w:t>in</w:t>
      </w:r>
      <w:proofErr w:type="spellEnd"/>
      <w:r w:rsidRPr="00C37640">
        <w:rPr>
          <w:b/>
          <w:bCs/>
          <w:color w:val="008000"/>
        </w:rPr>
        <w:t xml:space="preserve"> a </w:t>
      </w:r>
      <w:proofErr w:type="spellStart"/>
      <w:r w:rsidRPr="00C37640">
        <w:rPr>
          <w:b/>
          <w:bCs/>
          <w:color w:val="008000"/>
        </w:rPr>
        <w:t>row</w:t>
      </w:r>
      <w:proofErr w:type="spellEnd"/>
      <w:r w:rsidRPr="00C37640">
        <w:rPr>
          <w:b/>
          <w:bCs/>
          <w:color w:val="008000"/>
        </w:rPr>
        <w:t>!"</w:t>
      </w:r>
      <w:r w:rsidRPr="00C37640">
        <w:rPr>
          <w:color w:val="000000"/>
        </w:rPr>
        <w:t>));</w:t>
      </w:r>
      <w:r w:rsidRPr="00C37640">
        <w:rPr>
          <w:color w:val="000000"/>
        </w:rPr>
        <w:br/>
        <w:t xml:space="preserve">        }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getInShotsCount</w:t>
      </w:r>
      <w:proofErr w:type="spellEnd"/>
      <w:r w:rsidRPr="00C37640">
        <w:rPr>
          <w:color w:val="000000"/>
        </w:rPr>
        <w:t>()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000080"/>
        </w:rPr>
        <w:t>return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successful_shots_count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getTotalShotsCount</w:t>
      </w:r>
      <w:proofErr w:type="spellEnd"/>
      <w:r w:rsidRPr="00C37640">
        <w:rPr>
          <w:color w:val="000000"/>
        </w:rPr>
        <w:t>()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000080"/>
        </w:rPr>
        <w:t>return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total_shots_count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private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sequence_number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r w:rsidRPr="00C37640">
        <w:rPr>
          <w:color w:val="0000FF"/>
        </w:rPr>
        <w:t>1</w:t>
      </w:r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private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successful_shots_in_row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r w:rsidRPr="00C37640">
        <w:rPr>
          <w:color w:val="0000FF"/>
        </w:rPr>
        <w:t>0</w:t>
      </w:r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private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total_shots_count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r w:rsidRPr="00C37640">
        <w:rPr>
          <w:color w:val="0000FF"/>
        </w:rPr>
        <w:t>0</w:t>
      </w:r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private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successful_shots_count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r w:rsidRPr="00C37640">
        <w:rPr>
          <w:color w:val="0000FF"/>
        </w:rPr>
        <w:t>0</w:t>
      </w:r>
      <w:r w:rsidRPr="00C37640">
        <w:rPr>
          <w:color w:val="000000"/>
        </w:rPr>
        <w:t>;</w:t>
      </w:r>
      <w:r w:rsidRPr="00C37640">
        <w:rPr>
          <w:color w:val="000000"/>
        </w:rPr>
        <w:br/>
        <w:t>}</w:t>
      </w:r>
    </w:p>
    <w:p w14:paraId="0C4309CD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</w:p>
    <w:p w14:paraId="02DBA7A9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37640">
        <w:rPr>
          <w:rFonts w:ascii="Courier New" w:hAnsi="Courier New" w:cs="Courier New"/>
          <w:sz w:val="28"/>
          <w:szCs w:val="28"/>
          <w:lang w:val="en-US"/>
        </w:rPr>
        <w:t>AreaComputer</w:t>
      </w:r>
      <w:proofErr w:type="spellEnd"/>
      <w:r w:rsidRPr="00C37640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FBBBBFC" w14:textId="77777777" w:rsidR="00FC5FF4" w:rsidRPr="00C37640" w:rsidRDefault="00FC5FF4" w:rsidP="00FC5FF4">
      <w:pPr>
        <w:pStyle w:val="HTML"/>
        <w:shd w:val="clear" w:color="auto" w:fill="FFFFFF"/>
        <w:rPr>
          <w:color w:val="000000"/>
        </w:rPr>
      </w:pP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interface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AreaComputerMBean</w:t>
      </w:r>
      <w:proofErr w:type="spellEnd"/>
      <w:r w:rsidRPr="00C37640">
        <w:rPr>
          <w:color w:val="000000"/>
        </w:rPr>
        <w:t xml:space="preserve"> {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double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getCurrentArea</w:t>
      </w:r>
      <w:proofErr w:type="spellEnd"/>
      <w:r w:rsidRPr="00C37640">
        <w:rPr>
          <w:color w:val="000000"/>
        </w:rPr>
        <w:t>();</w:t>
      </w:r>
      <w:r w:rsidRPr="00C37640">
        <w:rPr>
          <w:color w:val="000000"/>
        </w:rPr>
        <w:br/>
        <w:t>}</w:t>
      </w:r>
    </w:p>
    <w:p w14:paraId="2027983B" w14:textId="77777777" w:rsidR="00FC5FF4" w:rsidRPr="00C37640" w:rsidRDefault="00FC5FF4" w:rsidP="00FC5FF4">
      <w:pPr>
        <w:pStyle w:val="HTML"/>
        <w:shd w:val="clear" w:color="auto" w:fill="FFFFFF"/>
        <w:rPr>
          <w:color w:val="000000"/>
        </w:rPr>
      </w:pPr>
    </w:p>
    <w:p w14:paraId="2A07C635" w14:textId="77777777" w:rsidR="00FC5FF4" w:rsidRPr="00C37640" w:rsidRDefault="00FC5FF4" w:rsidP="00FC5FF4">
      <w:pPr>
        <w:pStyle w:val="HTML"/>
        <w:shd w:val="clear" w:color="auto" w:fill="FFFFFF"/>
        <w:rPr>
          <w:color w:val="000000"/>
        </w:rPr>
      </w:pP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class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AreaComputer</w:t>
      </w:r>
      <w:proofErr w:type="spellEnd"/>
      <w:r w:rsidRPr="00C37640">
        <w:rPr>
          <w:color w:val="000000"/>
        </w:rPr>
        <w:t xml:space="preserve"> </w:t>
      </w:r>
      <w:proofErr w:type="spellStart"/>
      <w:r w:rsidRPr="00C37640">
        <w:rPr>
          <w:b/>
          <w:bCs/>
          <w:color w:val="000080"/>
        </w:rPr>
        <w:t>implements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AreaComputerMBean</w:t>
      </w:r>
      <w:proofErr w:type="spellEnd"/>
      <w:r w:rsidRPr="00C37640">
        <w:rPr>
          <w:color w:val="000000"/>
        </w:rPr>
        <w:t xml:space="preserve"> {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AreaComputer</w:t>
      </w:r>
      <w:proofErr w:type="spellEnd"/>
      <w:r w:rsidRPr="00C37640">
        <w:rPr>
          <w:color w:val="000000"/>
        </w:rPr>
        <w:t>(</w:t>
      </w:r>
      <w:proofErr w:type="spellStart"/>
      <w:r w:rsidRPr="00C37640">
        <w:rPr>
          <w:b/>
          <w:bCs/>
          <w:color w:val="000080"/>
        </w:rPr>
        <w:t>double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rad</w:t>
      </w:r>
      <w:proofErr w:type="spellEnd"/>
      <w:r w:rsidRPr="00C37640">
        <w:rPr>
          <w:color w:val="000000"/>
        </w:rPr>
        <w:t>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proofErr w:type="spellStart"/>
      <w:r w:rsidRPr="00C37640">
        <w:rPr>
          <w:color w:val="000000"/>
        </w:rPr>
        <w:t>rad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color w:val="000000"/>
        </w:rPr>
        <w:t>refreshArea</w:t>
      </w:r>
      <w:proofErr w:type="spellEnd"/>
      <w:r w:rsidRPr="00C37640">
        <w:rPr>
          <w:color w:val="000000"/>
        </w:rPr>
        <w:t>();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double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getCurrentArea</w:t>
      </w:r>
      <w:proofErr w:type="spellEnd"/>
      <w:r w:rsidRPr="00C37640">
        <w:rPr>
          <w:color w:val="000000"/>
        </w:rPr>
        <w:t>()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000080"/>
        </w:rPr>
        <w:t>return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current_area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void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refreshArea</w:t>
      </w:r>
      <w:proofErr w:type="spellEnd"/>
      <w:r w:rsidRPr="00C37640">
        <w:rPr>
          <w:color w:val="000000"/>
        </w:rPr>
        <w:t>()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660E7A"/>
        </w:rPr>
        <w:t>current_area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>= (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*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color w:val="000000"/>
        </w:rPr>
        <w:t>) + (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*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color w:val="000000"/>
        </w:rPr>
        <w:t>)/</w:t>
      </w:r>
      <w:r w:rsidRPr="00C37640">
        <w:rPr>
          <w:color w:val="0000FF"/>
        </w:rPr>
        <w:t xml:space="preserve">2.0 </w:t>
      </w:r>
      <w:r w:rsidRPr="00C37640">
        <w:rPr>
          <w:color w:val="000000"/>
        </w:rPr>
        <w:t>+</w:t>
      </w:r>
      <w:r w:rsidRPr="00C37640">
        <w:rPr>
          <w:color w:val="000000"/>
        </w:rPr>
        <w:br/>
        <w:t xml:space="preserve">                (</w:t>
      </w:r>
      <w:proofErr w:type="spellStart"/>
      <w:r w:rsidRPr="00C37640">
        <w:rPr>
          <w:color w:val="000000"/>
        </w:rPr>
        <w:t>Math.</w:t>
      </w:r>
      <w:r w:rsidRPr="00C37640">
        <w:rPr>
          <w:b/>
          <w:bCs/>
          <w:i/>
          <w:iCs/>
          <w:color w:val="660E7A"/>
        </w:rPr>
        <w:t>PI</w:t>
      </w:r>
      <w:proofErr w:type="spellEnd"/>
      <w:r w:rsidRPr="00C37640">
        <w:rPr>
          <w:b/>
          <w:bCs/>
          <w:i/>
          <w:iCs/>
          <w:color w:val="660E7A"/>
        </w:rPr>
        <w:t xml:space="preserve"> </w:t>
      </w:r>
      <w:r w:rsidRPr="00C37640">
        <w:rPr>
          <w:color w:val="000000"/>
        </w:rPr>
        <w:t xml:space="preserve">* </w:t>
      </w:r>
      <w:r w:rsidRPr="00C37640">
        <w:rPr>
          <w:color w:val="0000FF"/>
        </w:rPr>
        <w:t xml:space="preserve">0.25 </w:t>
      </w:r>
      <w:r w:rsidRPr="00C37640">
        <w:rPr>
          <w:color w:val="000000"/>
        </w:rPr>
        <w:t xml:space="preserve">*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*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color w:val="000000"/>
        </w:rPr>
        <w:t>);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public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void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setRadius</w:t>
      </w:r>
      <w:proofErr w:type="spellEnd"/>
      <w:r w:rsidRPr="00C37640">
        <w:rPr>
          <w:color w:val="000000"/>
        </w:rPr>
        <w:t>(</w:t>
      </w:r>
      <w:proofErr w:type="spellStart"/>
      <w:r w:rsidRPr="00C37640">
        <w:rPr>
          <w:b/>
          <w:bCs/>
          <w:color w:val="000080"/>
        </w:rPr>
        <w:t>double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color w:val="000000"/>
        </w:rPr>
        <w:t>rad</w:t>
      </w:r>
      <w:proofErr w:type="spellEnd"/>
      <w:r w:rsidRPr="00C37640">
        <w:rPr>
          <w:color w:val="000000"/>
        </w:rPr>
        <w:t>)</w:t>
      </w:r>
      <w:r w:rsidRPr="00C37640">
        <w:rPr>
          <w:color w:val="000000"/>
        </w:rPr>
        <w:br/>
        <w:t xml:space="preserve">    {</w:t>
      </w:r>
      <w:r w:rsidRPr="00C37640">
        <w:rPr>
          <w:color w:val="000000"/>
        </w:rPr>
        <w:br/>
        <w:t xml:space="preserve">       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b/>
          <w:bCs/>
          <w:color w:val="660E7A"/>
        </w:rPr>
        <w:t xml:space="preserve"> </w:t>
      </w:r>
      <w:r w:rsidRPr="00C37640">
        <w:rPr>
          <w:color w:val="000000"/>
        </w:rPr>
        <w:t xml:space="preserve">= </w:t>
      </w:r>
      <w:proofErr w:type="spellStart"/>
      <w:r w:rsidRPr="00C37640">
        <w:rPr>
          <w:color w:val="000000"/>
        </w:rPr>
        <w:t>rad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}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private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double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radius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 xml:space="preserve">    </w:t>
      </w:r>
      <w:proofErr w:type="spellStart"/>
      <w:r w:rsidRPr="00C37640">
        <w:rPr>
          <w:b/>
          <w:bCs/>
          <w:color w:val="000080"/>
        </w:rPr>
        <w:t>private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000080"/>
        </w:rPr>
        <w:t>double</w:t>
      </w:r>
      <w:proofErr w:type="spellEnd"/>
      <w:r w:rsidRPr="00C37640">
        <w:rPr>
          <w:b/>
          <w:bCs/>
          <w:color w:val="000080"/>
        </w:rPr>
        <w:t xml:space="preserve"> </w:t>
      </w:r>
      <w:proofErr w:type="spellStart"/>
      <w:r w:rsidRPr="00C37640">
        <w:rPr>
          <w:b/>
          <w:bCs/>
          <w:color w:val="660E7A"/>
        </w:rPr>
        <w:t>current_area</w:t>
      </w:r>
      <w:proofErr w:type="spellEnd"/>
      <w:r w:rsidRPr="00C37640">
        <w:rPr>
          <w:color w:val="000000"/>
        </w:rPr>
        <w:t>;</w:t>
      </w:r>
      <w:r w:rsidRPr="00C37640">
        <w:rPr>
          <w:color w:val="000000"/>
        </w:rPr>
        <w:br/>
        <w:t>}</w:t>
      </w:r>
    </w:p>
    <w:p w14:paraId="074BB0A1" w14:textId="77777777" w:rsidR="00FC5FF4" w:rsidRPr="00C37640" w:rsidRDefault="00FC5FF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</w:p>
    <w:p w14:paraId="7DC3CE00" w14:textId="77777777" w:rsidR="006C202E" w:rsidRPr="00C37640" w:rsidRDefault="006C202E" w:rsidP="006C202E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32"/>
          <w:szCs w:val="32"/>
          <w:lang w:val="en-US"/>
        </w:rPr>
      </w:pPr>
      <w:r w:rsidRPr="00C37640">
        <w:rPr>
          <w:rFonts w:ascii="Courier New" w:hAnsi="Courier New" w:cs="Courier New"/>
          <w:sz w:val="32"/>
          <w:szCs w:val="32"/>
        </w:rPr>
        <w:lastRenderedPageBreak/>
        <w:t xml:space="preserve">Мониторинг программы при помощи </w:t>
      </w:r>
      <w:proofErr w:type="spellStart"/>
      <w:r w:rsidRPr="00C37640">
        <w:rPr>
          <w:rFonts w:ascii="Courier New" w:hAnsi="Courier New" w:cs="Courier New"/>
          <w:sz w:val="32"/>
          <w:szCs w:val="32"/>
          <w:lang w:val="en-US"/>
        </w:rPr>
        <w:t>JConsole</w:t>
      </w:r>
      <w:proofErr w:type="spellEnd"/>
    </w:p>
    <w:p w14:paraId="5BC2DB12" w14:textId="77777777" w:rsidR="00912A1B" w:rsidRPr="00C37640" w:rsidRDefault="006C202E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A0A55D2" wp14:editId="298B3EAB">
            <wp:extent cx="5944235" cy="4760479"/>
            <wp:effectExtent l="0" t="0" r="0" b="0"/>
            <wp:docPr id="1" name="Изображение 1" descr="/Users/aleksandr/Desktop/Снимок экрана 2016-01-18 в 1.3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ksandr/Desktop/Снимок экрана 2016-01-18 в 1.34.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76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92CFD5C" wp14:editId="7E00B3AB">
            <wp:extent cx="5932170" cy="1442085"/>
            <wp:effectExtent l="0" t="0" r="11430" b="5715"/>
            <wp:docPr id="7" name="Изображение 7" descr="/Users/aleksandr/Desktop/Снимок экрана 2016-01-18 в 1.4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eksandr/Desktop/Снимок экрана 2016-01-18 в 1.48.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F9B3FC" wp14:editId="357AB6F8">
            <wp:extent cx="5932170" cy="1160780"/>
            <wp:effectExtent l="0" t="0" r="11430" b="7620"/>
            <wp:docPr id="8" name="Изображение 8" descr="/Users/aleksandr/Desktop/Снимок экрана 2016-01-18 в 1.4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eksandr/Desktop/Снимок экрана 2016-01-18 в 1.47.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640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FCA1BA4" wp14:editId="47932A5C">
            <wp:extent cx="5932170" cy="1195705"/>
            <wp:effectExtent l="0" t="0" r="11430" b="0"/>
            <wp:docPr id="9" name="Изображение 9" descr="/Users/aleksandr/Desktop/Снимок экрана 2016-01-18 в 1.4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eksandr/Desktop/Снимок экрана 2016-01-18 в 1.47.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8109446" wp14:editId="6F15010B">
            <wp:extent cx="5892800" cy="2311400"/>
            <wp:effectExtent l="0" t="0" r="0" b="0"/>
            <wp:docPr id="6" name="Изображение 6" descr="/Users/aleksandr/Desktop/Снимок экрана 2016-01-18 в 1.3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ksandr/Desktop/Снимок экрана 2016-01-18 в 1.38.4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3228" w14:textId="77777777" w:rsidR="00912A1B" w:rsidRPr="00C37640" w:rsidRDefault="00912A1B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</w:p>
    <w:p w14:paraId="0EA00299" w14:textId="77777777" w:rsidR="00912A1B" w:rsidRPr="00C37640" w:rsidRDefault="00912A1B" w:rsidP="00912A1B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32"/>
          <w:szCs w:val="32"/>
          <w:lang w:val="en-US"/>
        </w:rPr>
      </w:pPr>
      <w:proofErr w:type="spellStart"/>
      <w:r w:rsidRPr="00C37640">
        <w:rPr>
          <w:rFonts w:ascii="Courier New" w:hAnsi="Courier New" w:cs="Courier New"/>
          <w:sz w:val="32"/>
          <w:szCs w:val="32"/>
          <w:lang w:val="en-US"/>
        </w:rPr>
        <w:t>Профилирование</w:t>
      </w:r>
      <w:proofErr w:type="spellEnd"/>
      <w:r w:rsidRPr="00C37640">
        <w:rPr>
          <w:rFonts w:ascii="Courier New" w:hAnsi="Courier New" w:cs="Courier New"/>
          <w:sz w:val="32"/>
          <w:szCs w:val="32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32"/>
          <w:szCs w:val="32"/>
          <w:lang w:val="en-US"/>
        </w:rPr>
        <w:t>программы</w:t>
      </w:r>
      <w:proofErr w:type="spellEnd"/>
      <w:r w:rsidRPr="00C37640">
        <w:rPr>
          <w:rFonts w:ascii="Courier New" w:hAnsi="Courier New" w:cs="Courier New"/>
          <w:sz w:val="32"/>
          <w:szCs w:val="32"/>
          <w:lang w:val="en-US"/>
        </w:rPr>
        <w:t xml:space="preserve"> с </w:t>
      </w:r>
      <w:proofErr w:type="spellStart"/>
      <w:r w:rsidRPr="00C37640">
        <w:rPr>
          <w:rFonts w:ascii="Courier New" w:hAnsi="Courier New" w:cs="Courier New"/>
          <w:sz w:val="32"/>
          <w:szCs w:val="32"/>
          <w:lang w:val="en-US"/>
        </w:rPr>
        <w:t>помощью</w:t>
      </w:r>
      <w:proofErr w:type="spellEnd"/>
      <w:r w:rsidRPr="00C37640">
        <w:rPr>
          <w:rFonts w:ascii="Courier New" w:hAnsi="Courier New" w:cs="Courier New"/>
          <w:sz w:val="32"/>
          <w:szCs w:val="32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32"/>
          <w:szCs w:val="32"/>
          <w:lang w:val="en-US"/>
        </w:rPr>
        <w:t>VisualVM</w:t>
      </w:r>
      <w:proofErr w:type="spellEnd"/>
    </w:p>
    <w:p w14:paraId="282F5C8C" w14:textId="77777777" w:rsidR="00E77304" w:rsidRPr="00C37640" w:rsidRDefault="00912A1B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89A80D2" wp14:editId="5A4CEF20">
            <wp:extent cx="2643656" cy="1714109"/>
            <wp:effectExtent l="0" t="0" r="0" b="0"/>
            <wp:docPr id="10" name="Изображение 10" descr="/Users/aleksandr/Desktop/Снимок экрана 2016-01-18 в 1.5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leksandr/Desktop/Снимок экрана 2016-01-18 в 1.58.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419" cy="171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47E7BC3" wp14:editId="135EB937">
            <wp:extent cx="2985753" cy="3850640"/>
            <wp:effectExtent l="0" t="0" r="12065" b="10160"/>
            <wp:docPr id="11" name="Изображение 11" descr="/Users/aleksandr/Desktop/Снимок экрана 2016-01-18 в 1.5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leksandr/Desktop/Снимок экрана 2016-01-18 в 1.57.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742" cy="385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7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3F4307F" wp14:editId="39F556D9">
            <wp:extent cx="5932170" cy="1360170"/>
            <wp:effectExtent l="0" t="0" r="11430" b="11430"/>
            <wp:docPr id="12" name="Изображение 12" descr="/Users/aleksandr/Desktop/Снимок экрана 2016-01-18 в 2.0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leksandr/Desktop/Снимок экрана 2016-01-18 в 2.00.3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67CC" w14:textId="3BFE3768" w:rsidR="00FC5FF4" w:rsidRPr="00C37640" w:rsidRDefault="00E77304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  <w:r w:rsidRPr="00C37640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BEB1318" wp14:editId="63E4D99D">
            <wp:extent cx="5932170" cy="2895600"/>
            <wp:effectExtent l="0" t="0" r="11430" b="0"/>
            <wp:docPr id="2" name="Изображение 2" descr="../Desktop/Снимок%20экрана%202016-01-18%20в%202.1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6-01-18%20в%202.17.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3524" w14:textId="77777777" w:rsidR="00737379" w:rsidRPr="00C37640" w:rsidRDefault="00737379" w:rsidP="00FC5FF4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8"/>
          <w:szCs w:val="28"/>
          <w:lang w:val="en-US"/>
        </w:rPr>
      </w:pPr>
    </w:p>
    <w:p w14:paraId="7A126F21" w14:textId="303E4903" w:rsidR="00737379" w:rsidRPr="00C37640" w:rsidRDefault="00737379" w:rsidP="00737379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Courier New" w:hAnsi="Courier New" w:cs="Courier New"/>
          <w:sz w:val="32"/>
          <w:szCs w:val="32"/>
        </w:rPr>
      </w:pPr>
      <w:r w:rsidRPr="00C37640">
        <w:rPr>
          <w:rFonts w:ascii="Courier New" w:hAnsi="Courier New" w:cs="Courier New"/>
          <w:sz w:val="32"/>
          <w:szCs w:val="32"/>
        </w:rPr>
        <w:t>Обнаружение и устранение утечки памяти</w:t>
      </w:r>
    </w:p>
    <w:p w14:paraId="22947AA6" w14:textId="56E15479" w:rsidR="00625A8A" w:rsidRPr="00C37640" w:rsidRDefault="00625A8A" w:rsidP="00737379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4"/>
          <w:szCs w:val="24"/>
        </w:rPr>
      </w:pPr>
      <w:r w:rsidRPr="00C37640">
        <w:rPr>
          <w:rFonts w:ascii="Courier New" w:hAnsi="Courier New" w:cs="Courier New"/>
          <w:sz w:val="24"/>
          <w:szCs w:val="24"/>
        </w:rPr>
        <w:tab/>
      </w:r>
    </w:p>
    <w:p w14:paraId="2BBC5ED9" w14:textId="5DD61BA8" w:rsidR="00AA7B5A" w:rsidRPr="00C37640" w:rsidRDefault="00625A8A" w:rsidP="00737379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4"/>
          <w:szCs w:val="24"/>
        </w:rPr>
      </w:pPr>
      <w:r w:rsidRPr="00C37640">
        <w:rPr>
          <w:rFonts w:ascii="Courier New" w:hAnsi="Courier New" w:cs="Courier New"/>
          <w:sz w:val="24"/>
          <w:szCs w:val="24"/>
        </w:rPr>
        <w:tab/>
        <w:t xml:space="preserve">Запускаем </w:t>
      </w:r>
      <w:proofErr w:type="spellStart"/>
      <w:r w:rsidRPr="00C37640">
        <w:rPr>
          <w:rFonts w:ascii="Courier New" w:hAnsi="Courier New" w:cs="Courier New"/>
          <w:sz w:val="24"/>
          <w:szCs w:val="24"/>
        </w:rPr>
        <w:t>jvisualvm</w:t>
      </w:r>
      <w:proofErr w:type="spellEnd"/>
      <w:r w:rsidRPr="00C37640">
        <w:rPr>
          <w:rFonts w:ascii="Courier New" w:hAnsi="Courier New" w:cs="Courier New"/>
          <w:sz w:val="24"/>
          <w:szCs w:val="24"/>
        </w:rPr>
        <w:t xml:space="preserve">, и приложение с ключами </w:t>
      </w:r>
      <w:r w:rsidRPr="00C37640">
        <w:rPr>
          <w:rFonts w:ascii="Courier New" w:hAnsi="Courier New" w:cs="Courier New"/>
          <w:sz w:val="24"/>
          <w:szCs w:val="24"/>
          <w:lang w:val="en-US"/>
        </w:rPr>
        <w:t>–</w:t>
      </w:r>
      <w:r w:rsidR="008A1716" w:rsidRPr="00C37640">
        <w:rPr>
          <w:rFonts w:ascii="Courier New" w:hAnsi="Courier New" w:cs="Courier New"/>
          <w:sz w:val="24"/>
          <w:szCs w:val="24"/>
          <w:lang w:val="en-US"/>
        </w:rPr>
        <w:t>Xmx8m –Xms5</w:t>
      </w:r>
      <w:r w:rsidRPr="00C37640">
        <w:rPr>
          <w:rFonts w:ascii="Courier New" w:hAnsi="Courier New" w:cs="Courier New"/>
          <w:sz w:val="24"/>
          <w:szCs w:val="24"/>
          <w:lang w:val="en-US"/>
        </w:rPr>
        <w:t>m,</w:t>
      </w:r>
      <w:r w:rsidRPr="00C37640">
        <w:rPr>
          <w:rFonts w:ascii="Courier New" w:hAnsi="Courier New" w:cs="Courier New"/>
          <w:sz w:val="24"/>
          <w:szCs w:val="24"/>
        </w:rPr>
        <w:t xml:space="preserve"> чтобы ограничить количество памяти, выделяемое под приложение. По графику видно, что утечка присутствует:</w:t>
      </w:r>
    </w:p>
    <w:p w14:paraId="79EFED05" w14:textId="39008D2B" w:rsidR="008A1716" w:rsidRPr="00C37640" w:rsidRDefault="008A1716" w:rsidP="00737379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4"/>
          <w:szCs w:val="24"/>
        </w:rPr>
      </w:pPr>
      <w:r w:rsidRPr="00C3764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DF901AB" wp14:editId="56C404FF">
            <wp:extent cx="5932170" cy="2778125"/>
            <wp:effectExtent l="0" t="0" r="11430" b="0"/>
            <wp:docPr id="3" name="Изображение 3" descr="../Desktop/Снимок%20экрана%202016-01-25%20в%200.3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6-01-25%20в%200.34.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12D6" w14:textId="723F2231" w:rsidR="00AA7B5A" w:rsidRDefault="00C37640" w:rsidP="008A1716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C37640">
        <w:rPr>
          <w:rFonts w:ascii="Courier New" w:hAnsi="Courier New" w:cs="Courier New"/>
          <w:sz w:val="24"/>
          <w:szCs w:val="24"/>
        </w:rPr>
        <w:t xml:space="preserve">Посмотрев </w:t>
      </w:r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heap dump,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можно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заметить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увеличение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размера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хеш-мапа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Однако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нужно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заметить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что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хешмап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добавляются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элементы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одним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тем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же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ключем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то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есть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рос</w:t>
      </w:r>
      <w:r w:rsidR="006C7FE3">
        <w:rPr>
          <w:rFonts w:ascii="Courier New" w:hAnsi="Courier New" w:cs="Courier New"/>
          <w:sz w:val="24"/>
          <w:szCs w:val="24"/>
          <w:lang w:val="en-US"/>
        </w:rPr>
        <w:t>та</w:t>
      </w:r>
      <w:proofErr w:type="spellEnd"/>
      <w:r w:rsidR="006C7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6C7FE3">
        <w:rPr>
          <w:rFonts w:ascii="Courier New" w:hAnsi="Courier New" w:cs="Courier New"/>
          <w:sz w:val="24"/>
          <w:szCs w:val="24"/>
          <w:lang w:val="en-US"/>
        </w:rPr>
        <w:t>как</w:t>
      </w:r>
      <w:proofErr w:type="spellEnd"/>
      <w:r w:rsidR="006C7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6C7FE3">
        <w:rPr>
          <w:rFonts w:ascii="Courier New" w:hAnsi="Courier New" w:cs="Courier New"/>
          <w:sz w:val="24"/>
          <w:szCs w:val="24"/>
          <w:lang w:val="en-US"/>
        </w:rPr>
        <w:t>такового</w:t>
      </w:r>
      <w:proofErr w:type="spellEnd"/>
      <w:r w:rsidR="006C7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6C7FE3">
        <w:rPr>
          <w:rFonts w:ascii="Courier New" w:hAnsi="Courier New" w:cs="Courier New"/>
          <w:sz w:val="24"/>
          <w:szCs w:val="24"/>
          <w:lang w:val="en-US"/>
        </w:rPr>
        <w:t>быть</w:t>
      </w:r>
      <w:proofErr w:type="spellEnd"/>
      <w:r w:rsidR="006C7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6C7FE3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="006C7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6C7FE3">
        <w:rPr>
          <w:rFonts w:ascii="Courier New" w:hAnsi="Courier New" w:cs="Courier New"/>
          <w:sz w:val="24"/>
          <w:szCs w:val="24"/>
          <w:lang w:val="en-US"/>
        </w:rPr>
        <w:t>должно</w:t>
      </w:r>
      <w:proofErr w:type="spellEnd"/>
      <w:r w:rsidR="006C7FE3">
        <w:rPr>
          <w:rFonts w:ascii="Courier New" w:hAnsi="Courier New" w:cs="Courier New"/>
          <w:sz w:val="24"/>
          <w:szCs w:val="24"/>
          <w:lang w:val="en-US"/>
        </w:rPr>
        <w:t>.</w:t>
      </w:r>
    </w:p>
    <w:p w14:paraId="368D9FFB" w14:textId="77777777" w:rsidR="006C7FE3" w:rsidRPr="00C37640" w:rsidRDefault="006C7FE3" w:rsidP="008A1716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708"/>
        <w:rPr>
          <w:rFonts w:ascii="Courier New" w:hAnsi="Courier New" w:cs="Courier New"/>
          <w:sz w:val="24"/>
          <w:szCs w:val="24"/>
        </w:rPr>
      </w:pPr>
    </w:p>
    <w:p w14:paraId="1C2F231B" w14:textId="79F70C7E" w:rsidR="008A1716" w:rsidRPr="00C37640" w:rsidRDefault="008A1716" w:rsidP="008A1716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firstLine="70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Утечка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заключается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следующей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37640">
        <w:rPr>
          <w:rFonts w:ascii="Courier New" w:hAnsi="Courier New" w:cs="Courier New"/>
          <w:sz w:val="24"/>
          <w:szCs w:val="24"/>
          <w:lang w:val="en-US"/>
        </w:rPr>
        <w:t>функции</w:t>
      </w:r>
      <w:proofErr w:type="spellEnd"/>
      <w:r w:rsidRPr="00C37640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3991E6" w14:textId="61D12D40" w:rsidR="008A1716" w:rsidRPr="00C37640" w:rsidRDefault="008A1716" w:rsidP="008A1716">
      <w:pPr>
        <w:pStyle w:val="HTML"/>
        <w:shd w:val="clear" w:color="auto" w:fill="FFFFFF"/>
        <w:rPr>
          <w:color w:val="000000"/>
          <w:sz w:val="24"/>
          <w:szCs w:val="24"/>
        </w:rPr>
      </w:pPr>
      <w:proofErr w:type="spellStart"/>
      <w:r w:rsidRPr="00C37640">
        <w:rPr>
          <w:b/>
          <w:bCs/>
          <w:color w:val="000080"/>
          <w:sz w:val="24"/>
          <w:szCs w:val="24"/>
        </w:rPr>
        <w:t>public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C37640">
        <w:rPr>
          <w:b/>
          <w:bCs/>
          <w:color w:val="000080"/>
          <w:sz w:val="24"/>
          <w:szCs w:val="24"/>
        </w:rPr>
        <w:t>byte</w:t>
      </w:r>
      <w:proofErr w:type="spellEnd"/>
      <w:r w:rsidRPr="00C37640">
        <w:rPr>
          <w:color w:val="000000"/>
          <w:sz w:val="24"/>
          <w:szCs w:val="24"/>
        </w:rPr>
        <w:t xml:space="preserve">[] </w:t>
      </w:r>
      <w:proofErr w:type="spellStart"/>
      <w:r w:rsidRPr="00C37640">
        <w:rPr>
          <w:color w:val="000000"/>
          <w:sz w:val="24"/>
          <w:szCs w:val="24"/>
        </w:rPr>
        <w:t>getValueFromCache</w:t>
      </w:r>
      <w:proofErr w:type="spellEnd"/>
      <w:r w:rsidRPr="00C37640">
        <w:rPr>
          <w:color w:val="000000"/>
          <w:sz w:val="24"/>
          <w:szCs w:val="24"/>
        </w:rPr>
        <w:t>(</w:t>
      </w:r>
      <w:proofErr w:type="spellStart"/>
      <w:r w:rsidRPr="00C37640">
        <w:rPr>
          <w:color w:val="000000"/>
          <w:sz w:val="24"/>
          <w:szCs w:val="24"/>
        </w:rPr>
        <w:t>String</w:t>
      </w:r>
      <w:proofErr w:type="spellEnd"/>
      <w:r w:rsidRPr="00C37640">
        <w:rPr>
          <w:color w:val="000000"/>
          <w:sz w:val="24"/>
          <w:szCs w:val="24"/>
        </w:rPr>
        <w:t xml:space="preserve"> s) {</w:t>
      </w:r>
      <w:r w:rsidRPr="00C37640">
        <w:rPr>
          <w:color w:val="000000"/>
          <w:sz w:val="24"/>
          <w:szCs w:val="24"/>
        </w:rPr>
        <w:br/>
        <w:t xml:space="preserve">    </w:t>
      </w:r>
      <w:proofErr w:type="spellStart"/>
      <w:r w:rsidRPr="00C37640">
        <w:rPr>
          <w:b/>
          <w:bCs/>
          <w:color w:val="000080"/>
          <w:sz w:val="24"/>
          <w:szCs w:val="24"/>
        </w:rPr>
        <w:t>try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r w:rsidRPr="00C37640">
        <w:rPr>
          <w:color w:val="000000"/>
          <w:sz w:val="24"/>
          <w:szCs w:val="24"/>
        </w:rPr>
        <w:t>{</w:t>
      </w:r>
      <w:r w:rsidRPr="00C37640">
        <w:rPr>
          <w:color w:val="000000"/>
          <w:sz w:val="24"/>
          <w:szCs w:val="24"/>
        </w:rPr>
        <w:br/>
        <w:t xml:space="preserve">        java.net.URL </w:t>
      </w:r>
      <w:proofErr w:type="spellStart"/>
      <w:r w:rsidRPr="00C37640">
        <w:rPr>
          <w:color w:val="000000"/>
          <w:sz w:val="24"/>
          <w:szCs w:val="24"/>
        </w:rPr>
        <w:t>url</w:t>
      </w:r>
      <w:proofErr w:type="spellEnd"/>
      <w:r w:rsidRPr="00C37640">
        <w:rPr>
          <w:color w:val="000000"/>
          <w:sz w:val="24"/>
          <w:szCs w:val="24"/>
        </w:rPr>
        <w:t xml:space="preserve"> = </w:t>
      </w:r>
      <w:proofErr w:type="spellStart"/>
      <w:r w:rsidRPr="00C37640">
        <w:rPr>
          <w:b/>
          <w:bCs/>
          <w:color w:val="000080"/>
          <w:sz w:val="24"/>
          <w:szCs w:val="24"/>
        </w:rPr>
        <w:t>new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r w:rsidRPr="00C37640">
        <w:rPr>
          <w:color w:val="000000"/>
          <w:sz w:val="24"/>
          <w:szCs w:val="24"/>
        </w:rPr>
        <w:t>java.net.URL(s);</w:t>
      </w:r>
      <w:r w:rsidRPr="00C37640">
        <w:rPr>
          <w:color w:val="000000"/>
          <w:sz w:val="24"/>
          <w:szCs w:val="24"/>
        </w:rPr>
        <w:br/>
        <w:t xml:space="preserve">        </w:t>
      </w:r>
      <w:proofErr w:type="spellStart"/>
      <w:r w:rsidRPr="00C37640">
        <w:rPr>
          <w:b/>
          <w:bCs/>
          <w:color w:val="000080"/>
          <w:sz w:val="24"/>
          <w:szCs w:val="24"/>
        </w:rPr>
        <w:t>if</w:t>
      </w:r>
      <w:proofErr w:type="spellEnd"/>
      <w:r w:rsidRPr="00C37640">
        <w:rPr>
          <w:color w:val="000000"/>
          <w:sz w:val="24"/>
          <w:szCs w:val="24"/>
        </w:rPr>
        <w:t>(!</w:t>
      </w:r>
      <w:proofErr w:type="spellStart"/>
      <w:r w:rsidRPr="00C37640">
        <w:rPr>
          <w:b/>
          <w:bCs/>
          <w:color w:val="660E7A"/>
          <w:sz w:val="24"/>
          <w:szCs w:val="24"/>
        </w:rPr>
        <w:t>cache</w:t>
      </w:r>
      <w:r w:rsidRPr="00C37640">
        <w:rPr>
          <w:color w:val="000000"/>
          <w:sz w:val="24"/>
          <w:szCs w:val="24"/>
        </w:rPr>
        <w:t>.containsKey</w:t>
      </w:r>
      <w:proofErr w:type="spellEnd"/>
      <w:r w:rsidRPr="00C37640">
        <w:rPr>
          <w:color w:val="000000"/>
          <w:sz w:val="24"/>
          <w:szCs w:val="24"/>
        </w:rPr>
        <w:t>(</w:t>
      </w:r>
      <w:proofErr w:type="spellStart"/>
      <w:r w:rsidRPr="00C37640">
        <w:rPr>
          <w:color w:val="000000"/>
          <w:sz w:val="24"/>
          <w:szCs w:val="24"/>
        </w:rPr>
        <w:t>url</w:t>
      </w:r>
      <w:proofErr w:type="spellEnd"/>
      <w:r w:rsidRPr="00C37640">
        <w:rPr>
          <w:color w:val="000000"/>
          <w:sz w:val="24"/>
          <w:szCs w:val="24"/>
        </w:rPr>
        <w:t>)) {</w:t>
      </w:r>
      <w:r w:rsidRPr="00C37640">
        <w:rPr>
          <w:color w:val="000000"/>
          <w:sz w:val="24"/>
          <w:szCs w:val="24"/>
        </w:rPr>
        <w:br/>
        <w:t xml:space="preserve">            </w:t>
      </w:r>
      <w:proofErr w:type="spellStart"/>
      <w:r w:rsidRPr="00C37640">
        <w:rPr>
          <w:b/>
          <w:bCs/>
          <w:color w:val="660E7A"/>
          <w:sz w:val="24"/>
          <w:szCs w:val="24"/>
        </w:rPr>
        <w:t>cache</w:t>
      </w:r>
      <w:r w:rsidRPr="00C37640">
        <w:rPr>
          <w:color w:val="000000"/>
          <w:sz w:val="24"/>
          <w:szCs w:val="24"/>
        </w:rPr>
        <w:t>.put</w:t>
      </w:r>
      <w:proofErr w:type="spellEnd"/>
      <w:r w:rsidRPr="00C37640">
        <w:rPr>
          <w:color w:val="000000"/>
          <w:sz w:val="24"/>
          <w:szCs w:val="24"/>
        </w:rPr>
        <w:t>(</w:t>
      </w:r>
      <w:proofErr w:type="spellStart"/>
      <w:r w:rsidRPr="00C37640">
        <w:rPr>
          <w:color w:val="000000"/>
          <w:sz w:val="24"/>
          <w:szCs w:val="24"/>
        </w:rPr>
        <w:t>url</w:t>
      </w:r>
      <w:proofErr w:type="spellEnd"/>
      <w:r w:rsidRPr="00C37640">
        <w:rPr>
          <w:color w:val="000000"/>
          <w:sz w:val="24"/>
          <w:szCs w:val="24"/>
        </w:rPr>
        <w:t xml:space="preserve">, </w:t>
      </w:r>
      <w:proofErr w:type="spellStart"/>
      <w:r w:rsidRPr="00C37640">
        <w:rPr>
          <w:b/>
          <w:bCs/>
          <w:color w:val="000080"/>
          <w:sz w:val="24"/>
          <w:szCs w:val="24"/>
        </w:rPr>
        <w:t>new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C37640">
        <w:rPr>
          <w:b/>
          <w:bCs/>
          <w:color w:val="000080"/>
          <w:sz w:val="24"/>
          <w:szCs w:val="24"/>
        </w:rPr>
        <w:t>byte</w:t>
      </w:r>
      <w:proofErr w:type="spellEnd"/>
      <w:r w:rsidRPr="00C37640">
        <w:rPr>
          <w:color w:val="000000"/>
          <w:sz w:val="24"/>
          <w:szCs w:val="24"/>
        </w:rPr>
        <w:t>[</w:t>
      </w:r>
      <w:r w:rsidRPr="00C37640">
        <w:rPr>
          <w:color w:val="0000FF"/>
          <w:sz w:val="24"/>
          <w:szCs w:val="24"/>
        </w:rPr>
        <w:t>786432</w:t>
      </w:r>
      <w:r w:rsidRPr="00C37640">
        <w:rPr>
          <w:color w:val="000000"/>
          <w:sz w:val="24"/>
          <w:szCs w:val="24"/>
        </w:rPr>
        <w:t>]);</w:t>
      </w:r>
      <w:r w:rsidRPr="00C37640">
        <w:rPr>
          <w:color w:val="000000"/>
          <w:sz w:val="24"/>
          <w:szCs w:val="24"/>
        </w:rPr>
        <w:br/>
        <w:t xml:space="preserve">        }</w:t>
      </w:r>
      <w:r w:rsidRPr="00C37640">
        <w:rPr>
          <w:color w:val="000000"/>
          <w:sz w:val="24"/>
          <w:szCs w:val="24"/>
        </w:rPr>
        <w:br/>
        <w:t xml:space="preserve">        </w:t>
      </w:r>
      <w:proofErr w:type="spellStart"/>
      <w:r w:rsidRPr="00C37640">
        <w:rPr>
          <w:b/>
          <w:bCs/>
          <w:color w:val="000080"/>
          <w:sz w:val="24"/>
          <w:szCs w:val="24"/>
        </w:rPr>
        <w:t>return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C37640">
        <w:rPr>
          <w:b/>
          <w:bCs/>
          <w:color w:val="660E7A"/>
          <w:sz w:val="24"/>
          <w:szCs w:val="24"/>
        </w:rPr>
        <w:t>cache</w:t>
      </w:r>
      <w:r w:rsidRPr="00C37640">
        <w:rPr>
          <w:color w:val="000000"/>
          <w:sz w:val="24"/>
          <w:szCs w:val="24"/>
        </w:rPr>
        <w:t>.get</w:t>
      </w:r>
      <w:proofErr w:type="spellEnd"/>
      <w:r w:rsidRPr="00C37640">
        <w:rPr>
          <w:color w:val="000000"/>
          <w:sz w:val="24"/>
          <w:szCs w:val="24"/>
        </w:rPr>
        <w:t>(</w:t>
      </w:r>
      <w:proofErr w:type="spellStart"/>
      <w:r w:rsidRPr="00C37640">
        <w:rPr>
          <w:color w:val="000000"/>
          <w:sz w:val="24"/>
          <w:szCs w:val="24"/>
        </w:rPr>
        <w:t>url</w:t>
      </w:r>
      <w:proofErr w:type="spellEnd"/>
      <w:r w:rsidRPr="00C37640">
        <w:rPr>
          <w:color w:val="000000"/>
          <w:sz w:val="24"/>
          <w:szCs w:val="24"/>
        </w:rPr>
        <w:t>);</w:t>
      </w:r>
      <w:r w:rsidRPr="00C37640">
        <w:rPr>
          <w:color w:val="000000"/>
          <w:sz w:val="24"/>
          <w:szCs w:val="24"/>
        </w:rPr>
        <w:br/>
        <w:t xml:space="preserve">    } </w:t>
      </w:r>
      <w:proofErr w:type="spellStart"/>
      <w:r w:rsidRPr="00C37640">
        <w:rPr>
          <w:b/>
          <w:bCs/>
          <w:color w:val="000080"/>
          <w:sz w:val="24"/>
          <w:szCs w:val="24"/>
        </w:rPr>
        <w:t>catch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r w:rsidRPr="00C37640">
        <w:rPr>
          <w:color w:val="000000"/>
          <w:sz w:val="24"/>
          <w:szCs w:val="24"/>
        </w:rPr>
        <w:t>(</w:t>
      </w:r>
      <w:proofErr w:type="spellStart"/>
      <w:r w:rsidRPr="00C37640">
        <w:rPr>
          <w:color w:val="000000"/>
          <w:sz w:val="24"/>
          <w:szCs w:val="24"/>
        </w:rPr>
        <w:t>Exception</w:t>
      </w:r>
      <w:proofErr w:type="spellEnd"/>
      <w:r w:rsidRPr="00C37640">
        <w:rPr>
          <w:color w:val="000000"/>
          <w:sz w:val="24"/>
          <w:szCs w:val="24"/>
        </w:rPr>
        <w:t xml:space="preserve"> e) {</w:t>
      </w:r>
      <w:r w:rsidRPr="00C37640">
        <w:rPr>
          <w:color w:val="000000"/>
          <w:sz w:val="24"/>
          <w:szCs w:val="24"/>
        </w:rPr>
        <w:br/>
      </w:r>
      <w:r w:rsidRPr="00C37640">
        <w:rPr>
          <w:color w:val="000000"/>
          <w:sz w:val="24"/>
          <w:szCs w:val="24"/>
        </w:rPr>
        <w:lastRenderedPageBreak/>
        <w:t xml:space="preserve">        </w:t>
      </w:r>
      <w:proofErr w:type="spellStart"/>
      <w:r w:rsidRPr="00C37640">
        <w:rPr>
          <w:color w:val="000000"/>
          <w:sz w:val="24"/>
          <w:szCs w:val="24"/>
        </w:rPr>
        <w:t>System.</w:t>
      </w:r>
      <w:r w:rsidRPr="00C37640">
        <w:rPr>
          <w:b/>
          <w:bCs/>
          <w:i/>
          <w:iCs/>
          <w:color w:val="660E7A"/>
          <w:sz w:val="24"/>
          <w:szCs w:val="24"/>
        </w:rPr>
        <w:t>out</w:t>
      </w:r>
      <w:r w:rsidRPr="00C37640">
        <w:rPr>
          <w:color w:val="000000"/>
          <w:sz w:val="24"/>
          <w:szCs w:val="24"/>
        </w:rPr>
        <w:t>.println</w:t>
      </w:r>
      <w:proofErr w:type="spellEnd"/>
      <w:r w:rsidRPr="00C37640">
        <w:rPr>
          <w:color w:val="000000"/>
          <w:sz w:val="24"/>
          <w:szCs w:val="24"/>
        </w:rPr>
        <w:t>(</w:t>
      </w:r>
      <w:r w:rsidRPr="00C37640">
        <w:rPr>
          <w:b/>
          <w:bCs/>
          <w:color w:val="008000"/>
          <w:sz w:val="24"/>
          <w:szCs w:val="24"/>
        </w:rPr>
        <w:t>"</w:t>
      </w:r>
      <w:proofErr w:type="spellStart"/>
      <w:r w:rsidRPr="00C37640">
        <w:rPr>
          <w:b/>
          <w:bCs/>
          <w:color w:val="008000"/>
          <w:sz w:val="24"/>
          <w:szCs w:val="24"/>
        </w:rPr>
        <w:t>Error</w:t>
      </w:r>
      <w:proofErr w:type="spellEnd"/>
      <w:r w:rsidRPr="00C37640">
        <w:rPr>
          <w:b/>
          <w:bCs/>
          <w:color w:val="008000"/>
          <w:sz w:val="24"/>
          <w:szCs w:val="24"/>
        </w:rPr>
        <w:t xml:space="preserve">: </w:t>
      </w:r>
      <w:proofErr w:type="spellStart"/>
      <w:r w:rsidRPr="00C37640">
        <w:rPr>
          <w:b/>
          <w:bCs/>
          <w:color w:val="008000"/>
          <w:sz w:val="24"/>
          <w:szCs w:val="24"/>
        </w:rPr>
        <w:t>invalid</w:t>
      </w:r>
      <w:proofErr w:type="spellEnd"/>
      <w:r w:rsidRPr="00C37640">
        <w:rPr>
          <w:b/>
          <w:bCs/>
          <w:color w:val="008000"/>
          <w:sz w:val="24"/>
          <w:szCs w:val="24"/>
        </w:rPr>
        <w:t xml:space="preserve"> URL!"</w:t>
      </w:r>
      <w:r w:rsidRPr="00C37640">
        <w:rPr>
          <w:color w:val="000000"/>
          <w:sz w:val="24"/>
          <w:szCs w:val="24"/>
        </w:rPr>
        <w:t>);</w:t>
      </w:r>
      <w:r w:rsidRPr="00C37640">
        <w:rPr>
          <w:color w:val="000000"/>
          <w:sz w:val="24"/>
          <w:szCs w:val="24"/>
        </w:rPr>
        <w:br/>
        <w:t xml:space="preserve">        </w:t>
      </w:r>
      <w:proofErr w:type="spellStart"/>
      <w:r w:rsidRPr="00C37640">
        <w:rPr>
          <w:b/>
          <w:bCs/>
          <w:color w:val="000080"/>
          <w:sz w:val="24"/>
          <w:szCs w:val="24"/>
        </w:rPr>
        <w:t>return</w:t>
      </w:r>
      <w:proofErr w:type="spellEnd"/>
      <w:r w:rsidRPr="00C37640">
        <w:rPr>
          <w:b/>
          <w:bCs/>
          <w:color w:val="000080"/>
          <w:sz w:val="24"/>
          <w:szCs w:val="24"/>
        </w:rPr>
        <w:t xml:space="preserve"> </w:t>
      </w:r>
      <w:proofErr w:type="spellStart"/>
      <w:r w:rsidRPr="00C37640">
        <w:rPr>
          <w:b/>
          <w:bCs/>
          <w:color w:val="000080"/>
          <w:sz w:val="24"/>
          <w:szCs w:val="24"/>
        </w:rPr>
        <w:t>null</w:t>
      </w:r>
      <w:proofErr w:type="spellEnd"/>
      <w:r w:rsidRPr="00C37640">
        <w:rPr>
          <w:color w:val="000000"/>
          <w:sz w:val="24"/>
          <w:szCs w:val="24"/>
        </w:rPr>
        <w:t>;</w:t>
      </w:r>
      <w:r w:rsidRPr="00C37640">
        <w:rPr>
          <w:color w:val="000000"/>
          <w:sz w:val="24"/>
          <w:szCs w:val="24"/>
        </w:rPr>
        <w:br/>
        <w:t xml:space="preserve">    }</w:t>
      </w:r>
      <w:r w:rsidRPr="00C37640">
        <w:rPr>
          <w:color w:val="000000"/>
          <w:sz w:val="24"/>
          <w:szCs w:val="24"/>
        </w:rPr>
        <w:br/>
        <w:t>}</w:t>
      </w:r>
    </w:p>
    <w:p w14:paraId="3A9ED256" w14:textId="02F0FC40" w:rsidR="008A1716" w:rsidRPr="00C37640" w:rsidRDefault="008A1716" w:rsidP="008A1716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C37640">
        <w:rPr>
          <w:color w:val="000000"/>
        </w:rPr>
        <w:tab/>
      </w:r>
      <w:r w:rsidRPr="00C37640">
        <w:rPr>
          <w:color w:val="000000"/>
          <w:sz w:val="24"/>
          <w:szCs w:val="24"/>
        </w:rPr>
        <w:t xml:space="preserve">А конкретно в создании нового экземпляра класса </w:t>
      </w:r>
      <w:r w:rsidRPr="00C37640">
        <w:rPr>
          <w:color w:val="000000"/>
          <w:sz w:val="24"/>
          <w:szCs w:val="24"/>
          <w:lang w:val="en-US"/>
        </w:rPr>
        <w:t xml:space="preserve">java.net.URL. </w:t>
      </w:r>
      <w:r w:rsidRPr="00C37640">
        <w:rPr>
          <w:color w:val="000000"/>
          <w:sz w:val="24"/>
          <w:szCs w:val="24"/>
        </w:rPr>
        <w:t>Экземпляр, который будет создан на основании лишь одного перед</w:t>
      </w:r>
      <w:r w:rsidR="00C37640" w:rsidRPr="00C37640">
        <w:rPr>
          <w:color w:val="000000"/>
          <w:sz w:val="24"/>
          <w:szCs w:val="24"/>
        </w:rPr>
        <w:t xml:space="preserve">анного аргумента в конструктор, может отличаться от другого экземпляра, созданного на основании аргумента с идентичным значением. Так как экземпляры будут различны, то и функция проверки наличия ключа в хеш-таблице выдаст </w:t>
      </w:r>
      <w:r w:rsidR="00C37640" w:rsidRPr="00C37640">
        <w:rPr>
          <w:color w:val="000000"/>
          <w:sz w:val="24"/>
          <w:szCs w:val="24"/>
          <w:lang w:val="en-US"/>
        </w:rPr>
        <w:t xml:space="preserve">false,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хотя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запрашивается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кэш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одного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 и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того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же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 </w:t>
      </w:r>
      <w:proofErr w:type="spellStart"/>
      <w:r w:rsidR="00C37640" w:rsidRPr="00C37640">
        <w:rPr>
          <w:color w:val="000000"/>
          <w:sz w:val="24"/>
          <w:szCs w:val="24"/>
          <w:lang w:val="en-US"/>
        </w:rPr>
        <w:t>сайта</w:t>
      </w:r>
      <w:proofErr w:type="spellEnd"/>
      <w:r w:rsidR="00C37640" w:rsidRPr="00C37640">
        <w:rPr>
          <w:color w:val="000000"/>
          <w:sz w:val="24"/>
          <w:szCs w:val="24"/>
          <w:lang w:val="en-US"/>
        </w:rPr>
        <w:t xml:space="preserve">. </w:t>
      </w:r>
    </w:p>
    <w:p w14:paraId="28DA9180" w14:textId="563F6028" w:rsidR="008A1716" w:rsidRPr="00C37640" w:rsidRDefault="008A1716" w:rsidP="008A1716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5858C076" w14:textId="23311EA8" w:rsidR="008A1716" w:rsidRPr="00C37640" w:rsidRDefault="008A1716" w:rsidP="008A1716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C37640">
        <w:rPr>
          <w:color w:val="000000"/>
          <w:sz w:val="24"/>
          <w:szCs w:val="24"/>
        </w:rPr>
        <w:tab/>
        <w:t>Исправление утечки:</w:t>
      </w:r>
    </w:p>
    <w:p w14:paraId="30C1CC90" w14:textId="77777777" w:rsidR="00C37640" w:rsidRPr="00C37640" w:rsidRDefault="008A1716" w:rsidP="008A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eastAsia="ru-RU"/>
        </w:rPr>
      </w:pP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public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byte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[]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getValueFromCache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String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s) {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try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r w:rsidRPr="008A1716">
        <w:rPr>
          <w:rFonts w:ascii="Courier New" w:hAnsi="Courier New" w:cs="Courier New"/>
          <w:color w:val="000000"/>
          <w:lang w:eastAsia="ru-RU"/>
        </w:rPr>
        <w:t>{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java.net.URL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url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=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new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r w:rsidRPr="008A1716">
        <w:rPr>
          <w:rFonts w:ascii="Courier New" w:hAnsi="Courier New" w:cs="Courier New"/>
          <w:color w:val="000000"/>
          <w:lang w:eastAsia="ru-RU"/>
        </w:rPr>
        <w:t>java.net.URL(s);</w:t>
      </w:r>
      <w:r w:rsidRPr="008A1716">
        <w:rPr>
          <w:rFonts w:ascii="Courier New" w:hAnsi="Courier New" w:cs="Courier New"/>
          <w:i/>
          <w:iCs/>
          <w:color w:val="808080"/>
          <w:lang w:eastAsia="ru-RU"/>
        </w:rPr>
        <w:br/>
        <w:t xml:space="preserve">       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Iterator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it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= </w:t>
      </w:r>
      <w:proofErr w:type="spellStart"/>
      <w:r w:rsidRPr="008A1716">
        <w:rPr>
          <w:rFonts w:ascii="Courier New" w:hAnsi="Courier New" w:cs="Courier New"/>
          <w:b/>
          <w:bCs/>
          <w:color w:val="660E7A"/>
          <w:lang w:eastAsia="ru-RU"/>
        </w:rPr>
        <w:t>cache</w:t>
      </w:r>
      <w:r w:rsidRPr="008A1716">
        <w:rPr>
          <w:rFonts w:ascii="Courier New" w:hAnsi="Courier New" w:cs="Courier New"/>
          <w:color w:val="000000"/>
          <w:lang w:eastAsia="ru-RU"/>
        </w:rPr>
        <w:t>.entrySet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().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iterator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while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it.hasNext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())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{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   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Map.Entry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pair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= 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Map.Entry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)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it.next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    java.net.URL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tmp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= (java.net.URL)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pair.getKey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   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if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tmp.getAuthority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().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equals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url.getAuthority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()))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    {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       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return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b/>
          <w:bCs/>
          <w:color w:val="660E7A"/>
          <w:lang w:eastAsia="ru-RU"/>
        </w:rPr>
        <w:t>cache</w:t>
      </w:r>
      <w:r w:rsidRPr="008A1716">
        <w:rPr>
          <w:rFonts w:ascii="Courier New" w:hAnsi="Courier New" w:cs="Courier New"/>
          <w:color w:val="000000"/>
          <w:lang w:eastAsia="ru-RU"/>
        </w:rPr>
        <w:t>.get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it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    }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}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</w:t>
      </w:r>
      <w:proofErr w:type="spellStart"/>
      <w:r w:rsidRPr="008A1716">
        <w:rPr>
          <w:rFonts w:ascii="Courier New" w:hAnsi="Courier New" w:cs="Courier New"/>
          <w:b/>
          <w:bCs/>
          <w:color w:val="660E7A"/>
          <w:lang w:eastAsia="ru-RU"/>
        </w:rPr>
        <w:t>cache</w:t>
      </w:r>
      <w:r w:rsidRPr="008A1716">
        <w:rPr>
          <w:rFonts w:ascii="Courier New" w:hAnsi="Courier New" w:cs="Courier New"/>
          <w:color w:val="000000"/>
          <w:lang w:eastAsia="ru-RU"/>
        </w:rPr>
        <w:t>.put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url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,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new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byte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[</w:t>
      </w:r>
      <w:r w:rsidRPr="008A1716">
        <w:rPr>
          <w:rFonts w:ascii="Courier New" w:hAnsi="Courier New" w:cs="Courier New"/>
          <w:color w:val="0000FF"/>
          <w:lang w:eastAsia="ru-RU"/>
        </w:rPr>
        <w:t>786432</w:t>
      </w:r>
      <w:r w:rsidRPr="008A1716">
        <w:rPr>
          <w:rFonts w:ascii="Courier New" w:hAnsi="Courier New" w:cs="Courier New"/>
          <w:color w:val="000000"/>
          <w:lang w:eastAsia="ru-RU"/>
        </w:rPr>
        <w:t>]);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return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b/>
          <w:bCs/>
          <w:color w:val="660E7A"/>
          <w:lang w:eastAsia="ru-RU"/>
        </w:rPr>
        <w:t>cache</w:t>
      </w:r>
      <w:r w:rsidRPr="008A1716">
        <w:rPr>
          <w:rFonts w:ascii="Courier New" w:hAnsi="Courier New" w:cs="Courier New"/>
          <w:color w:val="000000"/>
          <w:lang w:eastAsia="ru-RU"/>
        </w:rPr>
        <w:t>.get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url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}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catch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r w:rsidRPr="008A1716">
        <w:rPr>
          <w:rFonts w:ascii="Courier New" w:hAnsi="Courier New" w:cs="Courier New"/>
          <w:color w:val="000000"/>
          <w:lang w:eastAsia="ru-RU"/>
        </w:rPr>
        <w:t>(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Exception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 xml:space="preserve"> e) {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</w:t>
      </w:r>
      <w:proofErr w:type="spellStart"/>
      <w:r w:rsidRPr="008A1716">
        <w:rPr>
          <w:rFonts w:ascii="Courier New" w:hAnsi="Courier New" w:cs="Courier New"/>
          <w:color w:val="000000"/>
          <w:lang w:eastAsia="ru-RU"/>
        </w:rPr>
        <w:t>System.</w:t>
      </w:r>
      <w:r w:rsidRPr="008A1716">
        <w:rPr>
          <w:rFonts w:ascii="Courier New" w:hAnsi="Courier New" w:cs="Courier New"/>
          <w:b/>
          <w:bCs/>
          <w:i/>
          <w:iCs/>
          <w:color w:val="660E7A"/>
          <w:lang w:eastAsia="ru-RU"/>
        </w:rPr>
        <w:t>out</w:t>
      </w:r>
      <w:r w:rsidRPr="008A1716">
        <w:rPr>
          <w:rFonts w:ascii="Courier New" w:hAnsi="Courier New" w:cs="Courier New"/>
          <w:color w:val="000000"/>
          <w:lang w:eastAsia="ru-RU"/>
        </w:rPr>
        <w:t>.println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(</w:t>
      </w:r>
      <w:r w:rsidRPr="008A1716">
        <w:rPr>
          <w:rFonts w:ascii="Courier New" w:hAnsi="Courier New" w:cs="Courier New"/>
          <w:b/>
          <w:bCs/>
          <w:color w:val="008000"/>
          <w:lang w:eastAsia="ru-RU"/>
        </w:rPr>
        <w:t>"</w:t>
      </w:r>
      <w:proofErr w:type="spellStart"/>
      <w:r w:rsidRPr="008A1716">
        <w:rPr>
          <w:rFonts w:ascii="Courier New" w:hAnsi="Courier New" w:cs="Courier New"/>
          <w:b/>
          <w:bCs/>
          <w:color w:val="008000"/>
          <w:lang w:eastAsia="ru-RU"/>
        </w:rPr>
        <w:t>Error</w:t>
      </w:r>
      <w:proofErr w:type="spellEnd"/>
      <w:r w:rsidRPr="008A1716">
        <w:rPr>
          <w:rFonts w:ascii="Courier New" w:hAnsi="Courier New" w:cs="Courier New"/>
          <w:b/>
          <w:bCs/>
          <w:color w:val="008000"/>
          <w:lang w:eastAsia="ru-RU"/>
        </w:rPr>
        <w:t xml:space="preserve">: </w:t>
      </w:r>
      <w:proofErr w:type="spellStart"/>
      <w:r w:rsidRPr="008A1716">
        <w:rPr>
          <w:rFonts w:ascii="Courier New" w:hAnsi="Courier New" w:cs="Courier New"/>
          <w:b/>
          <w:bCs/>
          <w:color w:val="008000"/>
          <w:lang w:eastAsia="ru-RU"/>
        </w:rPr>
        <w:t>invalid</w:t>
      </w:r>
      <w:proofErr w:type="spellEnd"/>
      <w:r w:rsidRPr="008A1716">
        <w:rPr>
          <w:rFonts w:ascii="Courier New" w:hAnsi="Courier New" w:cs="Courier New"/>
          <w:b/>
          <w:bCs/>
          <w:color w:val="008000"/>
          <w:lang w:eastAsia="ru-RU"/>
        </w:rPr>
        <w:t xml:space="preserve"> URL!"</w:t>
      </w:r>
      <w:r w:rsidRPr="008A1716">
        <w:rPr>
          <w:rFonts w:ascii="Courier New" w:hAnsi="Courier New" w:cs="Courier New"/>
          <w:color w:val="000000"/>
          <w:lang w:eastAsia="ru-RU"/>
        </w:rPr>
        <w:t>);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   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return</w:t>
      </w:r>
      <w:proofErr w:type="spellEnd"/>
      <w:r w:rsidRPr="008A1716">
        <w:rPr>
          <w:rFonts w:ascii="Courier New" w:hAnsi="Courier New" w:cs="Courier New"/>
          <w:b/>
          <w:bCs/>
          <w:color w:val="000080"/>
          <w:lang w:eastAsia="ru-RU"/>
        </w:rPr>
        <w:t xml:space="preserve"> </w:t>
      </w:r>
      <w:proofErr w:type="spellStart"/>
      <w:r w:rsidRPr="008A1716">
        <w:rPr>
          <w:rFonts w:ascii="Courier New" w:hAnsi="Courier New" w:cs="Courier New"/>
          <w:b/>
          <w:bCs/>
          <w:color w:val="000080"/>
          <w:lang w:eastAsia="ru-RU"/>
        </w:rPr>
        <w:t>null</w:t>
      </w:r>
      <w:proofErr w:type="spellEnd"/>
      <w:r w:rsidRPr="008A1716">
        <w:rPr>
          <w:rFonts w:ascii="Courier New" w:hAnsi="Courier New" w:cs="Courier New"/>
          <w:color w:val="000000"/>
          <w:lang w:eastAsia="ru-RU"/>
        </w:rPr>
        <w:t>;</w:t>
      </w:r>
      <w:r w:rsidRPr="008A1716">
        <w:rPr>
          <w:rFonts w:ascii="Courier New" w:hAnsi="Courier New" w:cs="Courier New"/>
          <w:color w:val="000000"/>
          <w:lang w:eastAsia="ru-RU"/>
        </w:rPr>
        <w:br/>
        <w:t xml:space="preserve">    }</w:t>
      </w:r>
      <w:r w:rsidRPr="008A1716">
        <w:rPr>
          <w:rFonts w:ascii="Courier New" w:hAnsi="Courier New" w:cs="Courier New"/>
          <w:color w:val="000000"/>
          <w:lang w:eastAsia="ru-RU"/>
        </w:rPr>
        <w:br/>
        <w:t>}</w:t>
      </w:r>
    </w:p>
    <w:p w14:paraId="216BDA54" w14:textId="77777777" w:rsidR="00C37640" w:rsidRPr="00C37640" w:rsidRDefault="00C37640" w:rsidP="008A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eastAsia="ru-RU"/>
        </w:rPr>
      </w:pPr>
    </w:p>
    <w:p w14:paraId="41A37CBE" w14:textId="58FD9035" w:rsidR="00C37640" w:rsidRPr="00C37640" w:rsidRDefault="00C37640" w:rsidP="008A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eastAsia="ru-RU"/>
        </w:rPr>
      </w:pPr>
      <w:r w:rsidRPr="00C37640">
        <w:rPr>
          <w:rFonts w:ascii="Courier New" w:hAnsi="Courier New" w:cs="Courier New"/>
          <w:color w:val="000000"/>
          <w:sz w:val="20"/>
          <w:szCs w:val="20"/>
          <w:lang w:eastAsia="ru-RU"/>
        </w:rPr>
        <w:tab/>
      </w:r>
      <w:r w:rsidRPr="00C37640">
        <w:rPr>
          <w:rFonts w:ascii="Courier New" w:hAnsi="Courier New" w:cs="Courier New"/>
          <w:color w:val="000000"/>
          <w:lang w:eastAsia="ru-RU"/>
        </w:rPr>
        <w:t>Результат:</w:t>
      </w:r>
    </w:p>
    <w:p w14:paraId="3F064DFC" w14:textId="15D181C3" w:rsidR="008A1716" w:rsidRPr="00C37640" w:rsidRDefault="00C37640" w:rsidP="008A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C37640">
        <w:rPr>
          <w:rFonts w:ascii="Courier New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 wp14:anchorId="250F7851" wp14:editId="16C0DEE8">
            <wp:extent cx="5932170" cy="2778125"/>
            <wp:effectExtent l="0" t="0" r="11430" b="0"/>
            <wp:docPr id="4" name="Изображение 4" descr="../Desktop/Снимок%20экрана%202016-01-25%20в%200.2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Снимок%20экрана%202016-01-25%20в%200.23.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2A13" w14:textId="77777777" w:rsidR="008A1716" w:rsidRPr="00C37640" w:rsidRDefault="008A1716" w:rsidP="00C3764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363337" w14:textId="1802459F" w:rsidR="00A34C01" w:rsidRPr="00C37640" w:rsidRDefault="00AA7B5A" w:rsidP="00AA7B5A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Courier New" w:hAnsi="Courier New" w:cs="Courier New"/>
          <w:sz w:val="24"/>
          <w:szCs w:val="24"/>
        </w:rPr>
      </w:pPr>
      <w:r w:rsidRPr="00C37640">
        <w:rPr>
          <w:rFonts w:ascii="Courier New" w:hAnsi="Courier New" w:cs="Courier New"/>
          <w:sz w:val="24"/>
          <w:szCs w:val="24"/>
        </w:rPr>
        <w:lastRenderedPageBreak/>
        <w:t>Вывод: м</w:t>
      </w:r>
      <w:r w:rsidR="00A34C01" w:rsidRPr="00C37640">
        <w:rPr>
          <w:rFonts w:ascii="Courier New" w:hAnsi="Courier New" w:cs="Courier New"/>
          <w:sz w:val="24"/>
          <w:szCs w:val="24"/>
        </w:rPr>
        <w:t xml:space="preserve">ониторинг и профилирование осуществляются с целью сбора необходимой разработчику статистики работы программы. Данная статистика может включать и действия пользователя (мониторинг, осуществленный посредством </w:t>
      </w:r>
      <w:proofErr w:type="spellStart"/>
      <w:r w:rsidR="00A34C01" w:rsidRPr="00C37640">
        <w:rPr>
          <w:rFonts w:ascii="Courier New" w:hAnsi="Courier New" w:cs="Courier New"/>
          <w:sz w:val="24"/>
          <w:szCs w:val="24"/>
        </w:rPr>
        <w:t>MBean</w:t>
      </w:r>
      <w:proofErr w:type="spellEnd"/>
      <w:r w:rsidR="00A34C01" w:rsidRPr="00C37640">
        <w:rPr>
          <w:rFonts w:ascii="Courier New" w:hAnsi="Courier New" w:cs="Courier New"/>
          <w:sz w:val="24"/>
          <w:szCs w:val="24"/>
        </w:rPr>
        <w:t xml:space="preserve"> классов в лабораторной работе), так и использование системных ресурсов: использование оперативной памяти, процессорного времени и т.д. Все эти действия осуществляются с целью улучшения программы. Мониторинг позволяет узнать о наиболее частых действиях пользователя, и при необходимости переработать пользовательский интерфейс, попытаться улучшить производительность часто используемых функций и т.д. Профилирование же дает средства для общего изучения производительности системы, поиска участков кода, которые могут оказаться критичными.</w:t>
      </w:r>
      <w:bookmarkStart w:id="0" w:name="_GoBack"/>
      <w:bookmarkEnd w:id="0"/>
    </w:p>
    <w:sectPr w:rsidR="00A34C01" w:rsidRPr="00C37640" w:rsidSect="009940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C8BE4B" w14:textId="77777777" w:rsidR="00827989" w:rsidRDefault="00827989" w:rsidP="00FC5FF4">
      <w:r>
        <w:separator/>
      </w:r>
    </w:p>
  </w:endnote>
  <w:endnote w:type="continuationSeparator" w:id="0">
    <w:p w14:paraId="7E66DF82" w14:textId="77777777" w:rsidR="00827989" w:rsidRDefault="00827989" w:rsidP="00FC5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74129A" w14:textId="77777777" w:rsidR="00827989" w:rsidRDefault="00827989" w:rsidP="00FC5FF4">
      <w:r>
        <w:separator/>
      </w:r>
    </w:p>
  </w:footnote>
  <w:footnote w:type="continuationSeparator" w:id="0">
    <w:p w14:paraId="76CC14ED" w14:textId="77777777" w:rsidR="00827989" w:rsidRDefault="00827989" w:rsidP="00FC5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770393"/>
    <w:multiLevelType w:val="hybridMultilevel"/>
    <w:tmpl w:val="B2DE6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1F7AE8"/>
    <w:multiLevelType w:val="hybridMultilevel"/>
    <w:tmpl w:val="6F4A01B0"/>
    <w:lvl w:ilvl="0" w:tplc="4030E2C6">
      <w:start w:val="1"/>
      <w:numFmt w:val="decimal"/>
      <w:lvlText w:val="%1."/>
      <w:lvlJc w:val="left"/>
      <w:pPr>
        <w:ind w:left="1068" w:hanging="360"/>
      </w:pPr>
      <w:rPr>
        <w:rFonts w:hint="default"/>
        <w:color w:val="262626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FF4"/>
    <w:rsid w:val="00180BDE"/>
    <w:rsid w:val="00361EC7"/>
    <w:rsid w:val="005A52D6"/>
    <w:rsid w:val="00625A8A"/>
    <w:rsid w:val="0064716A"/>
    <w:rsid w:val="006B6A7C"/>
    <w:rsid w:val="006C202E"/>
    <w:rsid w:val="006C7FE3"/>
    <w:rsid w:val="00737379"/>
    <w:rsid w:val="00827989"/>
    <w:rsid w:val="008A1716"/>
    <w:rsid w:val="00912A1B"/>
    <w:rsid w:val="00936A8A"/>
    <w:rsid w:val="009940BD"/>
    <w:rsid w:val="00A34C01"/>
    <w:rsid w:val="00AA7B5A"/>
    <w:rsid w:val="00C37640"/>
    <w:rsid w:val="00CC5ADE"/>
    <w:rsid w:val="00D929BA"/>
    <w:rsid w:val="00E77304"/>
    <w:rsid w:val="00F72CEC"/>
    <w:rsid w:val="00FC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5C349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FC5FF4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</w:pPr>
    <w:rPr>
      <w:rFonts w:ascii="Arial Unicode MS" w:eastAsia="Arial Unicode MS" w:hAnsi="Helvetica" w:cs="Arial Unicode MS"/>
      <w:color w:val="000000"/>
      <w:sz w:val="22"/>
      <w:szCs w:val="22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C5F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C5FF4"/>
    <w:rPr>
      <w:rFonts w:ascii="Courier New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FC5FF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C5FF4"/>
  </w:style>
  <w:style w:type="paragraph" w:styleId="a6">
    <w:name w:val="footer"/>
    <w:basedOn w:val="a"/>
    <w:link w:val="a7"/>
    <w:uiPriority w:val="99"/>
    <w:unhideWhenUsed/>
    <w:rsid w:val="00FC5FF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C5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2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helios.cs.ifmo.ru/disciplines/iap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960</Words>
  <Characters>5472</Characters>
  <Application>Microsoft Macintosh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Борзых Александр Андреевич</dc:creator>
  <cp:keywords/>
  <dc:description/>
  <cp:lastModifiedBy>Борзых Александр Андреевич</cp:lastModifiedBy>
  <cp:revision>5</cp:revision>
  <cp:lastPrinted>2016-01-24T22:34:00Z</cp:lastPrinted>
  <dcterms:created xsi:type="dcterms:W3CDTF">2016-01-17T22:25:00Z</dcterms:created>
  <dcterms:modified xsi:type="dcterms:W3CDTF">2016-01-25T07:04:00Z</dcterms:modified>
</cp:coreProperties>
</file>